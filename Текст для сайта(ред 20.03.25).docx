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8A4AE" w14:textId="527AA8D0" w:rsidR="00133B14" w:rsidRPr="006C23E5" w:rsidRDefault="00A74B7D" w:rsidP="00A74B7D">
      <w:pPr>
        <w:jc w:val="center"/>
        <w:rPr>
          <w:rFonts w:asciiTheme="minorHAnsi" w:hAnsiTheme="minorHAnsi" w:cstheme="minorHAnsi"/>
          <w:b/>
          <w:bCs/>
          <w:sz w:val="28"/>
          <w:szCs w:val="28"/>
        </w:rPr>
      </w:pPr>
      <w:r w:rsidRPr="006C23E5">
        <w:rPr>
          <w:rFonts w:asciiTheme="minorHAnsi" w:hAnsiTheme="minorHAnsi" w:cstheme="minorHAnsi"/>
          <w:b/>
          <w:bCs/>
          <w:sz w:val="28"/>
          <w:szCs w:val="28"/>
        </w:rPr>
        <w:t>ТЕКСТ И ЗАДАЧИ ДЛЯ САЙТА</w:t>
      </w:r>
    </w:p>
    <w:p w14:paraId="7FD0E331" w14:textId="77777777" w:rsidR="00190571" w:rsidRPr="006C23E5" w:rsidRDefault="00190571">
      <w:pPr>
        <w:pBdr>
          <w:bottom w:val="single" w:sz="6" w:space="1" w:color="auto"/>
        </w:pBdr>
        <w:rPr>
          <w:rFonts w:asciiTheme="minorHAnsi" w:hAnsiTheme="minorHAnsi" w:cstheme="minorHAnsi"/>
          <w:sz w:val="28"/>
          <w:szCs w:val="28"/>
        </w:rPr>
      </w:pPr>
    </w:p>
    <w:p w14:paraId="66006F75" w14:textId="77777777" w:rsidR="009A4CB2" w:rsidRPr="006C23E5" w:rsidRDefault="009A4CB2">
      <w:pPr>
        <w:rPr>
          <w:rFonts w:asciiTheme="minorHAnsi" w:hAnsiTheme="minorHAnsi" w:cstheme="minorHAnsi"/>
          <w:b/>
          <w:bCs/>
          <w:sz w:val="28"/>
          <w:szCs w:val="28"/>
        </w:rPr>
      </w:pPr>
    </w:p>
    <w:p w14:paraId="4134BD4C" w14:textId="68DD3A00" w:rsidR="00133B14" w:rsidRPr="006C23E5" w:rsidRDefault="00267E57">
      <w:pPr>
        <w:rPr>
          <w:rFonts w:asciiTheme="minorHAnsi" w:hAnsiTheme="minorHAnsi" w:cstheme="minorHAnsi"/>
          <w:b/>
          <w:bCs/>
          <w:sz w:val="28"/>
          <w:szCs w:val="28"/>
        </w:rPr>
      </w:pPr>
      <w:r w:rsidRPr="006C23E5">
        <w:rPr>
          <w:rFonts w:asciiTheme="minorHAnsi" w:hAnsiTheme="minorHAnsi" w:cstheme="minorHAnsi"/>
          <w:b/>
          <w:bCs/>
          <w:sz w:val="28"/>
          <w:szCs w:val="28"/>
        </w:rPr>
        <w:t>Задачи</w:t>
      </w:r>
      <w:r w:rsidR="005831C1">
        <w:rPr>
          <w:rFonts w:asciiTheme="minorHAnsi" w:hAnsiTheme="minorHAnsi" w:cstheme="minorHAnsi"/>
          <w:b/>
          <w:bCs/>
          <w:sz w:val="28"/>
          <w:szCs w:val="28"/>
        </w:rPr>
        <w:t>:</w:t>
      </w:r>
    </w:p>
    <w:p w14:paraId="638155AF" w14:textId="63139FBD" w:rsidR="008F290E" w:rsidRPr="006C23E5" w:rsidRDefault="00191E1B">
      <w:pPr>
        <w:rPr>
          <w:rFonts w:asciiTheme="minorHAnsi" w:hAnsiTheme="minorHAnsi" w:cstheme="minorHAnsi"/>
          <w:b/>
          <w:bCs/>
          <w:sz w:val="28"/>
          <w:szCs w:val="28"/>
        </w:rPr>
      </w:pPr>
      <w:r w:rsidRPr="006C23E5">
        <w:rPr>
          <w:rFonts w:asciiTheme="minorHAnsi" w:hAnsiTheme="minorHAnsi" w:cstheme="minorHAnsi"/>
          <w:b/>
          <w:bCs/>
          <w:sz w:val="28"/>
          <w:szCs w:val="28"/>
        </w:rPr>
        <w:t>Выбрать проекты для главной страницы</w:t>
      </w:r>
    </w:p>
    <w:p w14:paraId="4C85B88C" w14:textId="55ACFF12" w:rsidR="00096D72" w:rsidRPr="006C23E5" w:rsidRDefault="00096D72">
      <w:pPr>
        <w:rPr>
          <w:rFonts w:asciiTheme="minorHAnsi" w:hAnsiTheme="minorHAnsi" w:cstheme="minorHAnsi"/>
          <w:b/>
          <w:bCs/>
          <w:sz w:val="28"/>
          <w:szCs w:val="28"/>
        </w:rPr>
      </w:pPr>
      <w:r w:rsidRPr="006C23E5">
        <w:rPr>
          <w:rFonts w:asciiTheme="minorHAnsi" w:hAnsiTheme="minorHAnsi" w:cstheme="minorHAnsi"/>
          <w:b/>
          <w:bCs/>
          <w:sz w:val="28"/>
          <w:szCs w:val="28"/>
        </w:rPr>
        <w:t xml:space="preserve">Собрать видео отзывы в одну </w:t>
      </w:r>
      <w:proofErr w:type="spellStart"/>
      <w:r w:rsidRPr="006C23E5">
        <w:rPr>
          <w:rFonts w:asciiTheme="minorHAnsi" w:hAnsiTheme="minorHAnsi" w:cstheme="minorHAnsi"/>
          <w:b/>
          <w:bCs/>
          <w:sz w:val="28"/>
          <w:szCs w:val="28"/>
        </w:rPr>
        <w:t>па</w:t>
      </w:r>
      <w:r w:rsidR="00D643CC">
        <w:rPr>
          <w:rFonts w:asciiTheme="minorHAnsi" w:hAnsiTheme="minorHAnsi" w:cstheme="minorHAnsi"/>
          <w:b/>
          <w:bCs/>
          <w:sz w:val="28"/>
          <w:szCs w:val="28"/>
        </w:rPr>
        <w:t>Д</w:t>
      </w:r>
      <w:r w:rsidRPr="006C23E5">
        <w:rPr>
          <w:rFonts w:asciiTheme="minorHAnsi" w:hAnsiTheme="minorHAnsi" w:cstheme="minorHAnsi"/>
          <w:b/>
          <w:bCs/>
          <w:sz w:val="28"/>
          <w:szCs w:val="28"/>
        </w:rPr>
        <w:t>пку</w:t>
      </w:r>
      <w:proofErr w:type="spellEnd"/>
    </w:p>
    <w:p w14:paraId="3A8540B7" w14:textId="72976084" w:rsidR="005831C1" w:rsidRPr="006C23E5" w:rsidRDefault="005831C1">
      <w:pPr>
        <w:rPr>
          <w:rFonts w:asciiTheme="minorHAnsi" w:hAnsiTheme="minorHAnsi" w:cstheme="minorHAnsi"/>
          <w:b/>
          <w:bCs/>
          <w:sz w:val="28"/>
          <w:szCs w:val="28"/>
        </w:rPr>
      </w:pPr>
      <w:r>
        <w:rPr>
          <w:rFonts w:asciiTheme="minorHAnsi" w:hAnsiTheme="minorHAnsi" w:cstheme="minorHAnsi"/>
          <w:b/>
          <w:bCs/>
          <w:sz w:val="28"/>
          <w:szCs w:val="28"/>
        </w:rPr>
        <w:t>Собрать 3д проекты</w:t>
      </w:r>
    </w:p>
    <w:p w14:paraId="268094AB" w14:textId="6B425FB9" w:rsidR="00267E57" w:rsidRPr="006C23E5" w:rsidRDefault="00267E57">
      <w:pPr>
        <w:rPr>
          <w:rFonts w:asciiTheme="minorHAnsi" w:hAnsiTheme="minorHAnsi" w:cstheme="minorHAnsi"/>
          <w:sz w:val="28"/>
          <w:szCs w:val="28"/>
        </w:rPr>
      </w:pPr>
      <w:r w:rsidRPr="006C23E5">
        <w:rPr>
          <w:rFonts w:asciiTheme="minorHAnsi" w:hAnsiTheme="minorHAnsi" w:cstheme="minorHAnsi"/>
          <w:sz w:val="28"/>
          <w:szCs w:val="28"/>
        </w:rPr>
        <w:t>Выбрать проекты</w:t>
      </w:r>
      <w:r w:rsidR="009246D1">
        <w:rPr>
          <w:rFonts w:asciiTheme="minorHAnsi" w:hAnsiTheme="minorHAnsi" w:cstheme="minorHAnsi"/>
          <w:sz w:val="28"/>
          <w:szCs w:val="28"/>
        </w:rPr>
        <w:t xml:space="preserve"> для портфолио на сайте</w:t>
      </w:r>
    </w:p>
    <w:p w14:paraId="55CB4605" w14:textId="41E4C383" w:rsidR="00190571" w:rsidRPr="006C23E5" w:rsidRDefault="00267E57">
      <w:pPr>
        <w:rPr>
          <w:rFonts w:asciiTheme="minorHAnsi" w:hAnsiTheme="minorHAnsi" w:cstheme="minorHAnsi"/>
          <w:sz w:val="28"/>
          <w:szCs w:val="28"/>
        </w:rPr>
      </w:pPr>
      <w:r w:rsidRPr="006C23E5">
        <w:rPr>
          <w:rFonts w:asciiTheme="minorHAnsi" w:hAnsiTheme="minorHAnsi" w:cstheme="minorHAnsi"/>
          <w:sz w:val="28"/>
          <w:szCs w:val="28"/>
        </w:rPr>
        <w:t>Собрать описание</w:t>
      </w:r>
    </w:p>
    <w:p w14:paraId="7C74EAE2" w14:textId="10E5E1A5" w:rsidR="0007426F" w:rsidRPr="006C23E5" w:rsidRDefault="0007426F">
      <w:pPr>
        <w:rPr>
          <w:rFonts w:asciiTheme="minorHAnsi" w:hAnsiTheme="minorHAnsi" w:cstheme="minorHAnsi"/>
          <w:i/>
          <w:iCs/>
          <w:sz w:val="28"/>
          <w:szCs w:val="28"/>
        </w:rPr>
      </w:pPr>
      <w:r w:rsidRPr="006C23E5">
        <w:rPr>
          <w:rFonts w:asciiTheme="minorHAnsi" w:hAnsiTheme="minorHAnsi" w:cstheme="minorHAnsi"/>
          <w:i/>
          <w:iCs/>
          <w:sz w:val="28"/>
          <w:szCs w:val="28"/>
        </w:rPr>
        <w:t>Описание к каждому проекту</w:t>
      </w:r>
      <w:r w:rsidR="00A74B7D" w:rsidRPr="006C23E5">
        <w:rPr>
          <w:rFonts w:asciiTheme="minorHAnsi" w:hAnsiTheme="minorHAnsi" w:cstheme="minorHAnsi"/>
          <w:i/>
          <w:iCs/>
          <w:sz w:val="28"/>
          <w:szCs w:val="28"/>
        </w:rPr>
        <w:t xml:space="preserve"> должно включать в себе</w:t>
      </w:r>
    </w:p>
    <w:p w14:paraId="2FB2498C" w14:textId="2ED32877" w:rsidR="00133B14" w:rsidRPr="006C23E5" w:rsidRDefault="00133B14">
      <w:pPr>
        <w:rPr>
          <w:rFonts w:asciiTheme="minorHAnsi" w:hAnsiTheme="minorHAnsi" w:cstheme="minorHAnsi"/>
          <w:sz w:val="28"/>
          <w:szCs w:val="28"/>
        </w:rPr>
      </w:pPr>
      <w:r w:rsidRPr="006C23E5">
        <w:rPr>
          <w:rFonts w:asciiTheme="minorHAnsi" w:hAnsiTheme="minorHAnsi" w:cstheme="minorHAnsi"/>
          <w:sz w:val="28"/>
          <w:szCs w:val="28"/>
        </w:rPr>
        <w:t>(о каждом проекте напишут те, кто их сделал)</w:t>
      </w:r>
    </w:p>
    <w:p w14:paraId="2B9EE1E8" w14:textId="77777777" w:rsidR="009246D1" w:rsidRDefault="009246D1">
      <w:pPr>
        <w:rPr>
          <w:rFonts w:asciiTheme="minorHAnsi" w:hAnsiTheme="minorHAnsi" w:cstheme="minorHAnsi"/>
          <w:sz w:val="28"/>
          <w:szCs w:val="28"/>
        </w:rPr>
      </w:pPr>
      <w:r>
        <w:rPr>
          <w:rFonts w:asciiTheme="minorHAnsi" w:hAnsiTheme="minorHAnsi" w:cstheme="minorHAnsi"/>
          <w:sz w:val="28"/>
          <w:szCs w:val="28"/>
        </w:rPr>
        <w:t>Стоимость (под вопросом)</w:t>
      </w:r>
    </w:p>
    <w:p w14:paraId="545BBE27" w14:textId="094D392E" w:rsidR="006A3B1E" w:rsidRDefault="00133B14">
      <w:pPr>
        <w:rPr>
          <w:rFonts w:asciiTheme="minorHAnsi" w:hAnsiTheme="minorHAnsi" w:cstheme="minorHAnsi"/>
          <w:sz w:val="28"/>
          <w:szCs w:val="28"/>
        </w:rPr>
      </w:pPr>
      <w:r w:rsidRPr="006C23E5">
        <w:rPr>
          <w:rFonts w:asciiTheme="minorHAnsi" w:hAnsiTheme="minorHAnsi" w:cstheme="minorHAnsi"/>
          <w:sz w:val="28"/>
          <w:szCs w:val="28"/>
        </w:rPr>
        <w:t xml:space="preserve">профессия заказчика </w:t>
      </w:r>
      <w:r w:rsidR="00356AA1" w:rsidRPr="006C23E5">
        <w:rPr>
          <w:rFonts w:asciiTheme="minorHAnsi" w:hAnsiTheme="minorHAnsi" w:cstheme="minorHAnsi"/>
          <w:sz w:val="28"/>
          <w:szCs w:val="28"/>
        </w:rPr>
        <w:t xml:space="preserve">или названия компании </w:t>
      </w:r>
      <w:r w:rsidR="009246D1">
        <w:rPr>
          <w:rFonts w:asciiTheme="minorHAnsi" w:hAnsiTheme="minorHAnsi" w:cstheme="minorHAnsi"/>
          <w:sz w:val="28"/>
          <w:szCs w:val="28"/>
        </w:rPr>
        <w:t xml:space="preserve">// </w:t>
      </w:r>
      <w:r w:rsidRPr="006C23E5">
        <w:rPr>
          <w:rFonts w:asciiTheme="minorHAnsi" w:hAnsiTheme="minorHAnsi" w:cstheme="minorHAnsi"/>
          <w:sz w:val="28"/>
          <w:szCs w:val="28"/>
        </w:rPr>
        <w:t xml:space="preserve">место нахождения самого проекта </w:t>
      </w:r>
      <w:r w:rsidR="009246D1">
        <w:rPr>
          <w:rFonts w:asciiTheme="minorHAnsi" w:hAnsiTheme="minorHAnsi" w:cstheme="minorHAnsi"/>
          <w:sz w:val="28"/>
          <w:szCs w:val="28"/>
        </w:rPr>
        <w:t xml:space="preserve">// </w:t>
      </w:r>
      <w:r w:rsidR="006A3B1E" w:rsidRPr="006C23E5">
        <w:rPr>
          <w:rFonts w:asciiTheme="minorHAnsi" w:hAnsiTheme="minorHAnsi" w:cstheme="minorHAnsi"/>
          <w:sz w:val="28"/>
          <w:szCs w:val="28"/>
        </w:rPr>
        <w:t>дата реализации</w:t>
      </w:r>
      <w:r w:rsidR="009246D1">
        <w:rPr>
          <w:rFonts w:asciiTheme="minorHAnsi" w:hAnsiTheme="minorHAnsi" w:cstheme="minorHAnsi"/>
          <w:sz w:val="28"/>
          <w:szCs w:val="28"/>
        </w:rPr>
        <w:t xml:space="preserve"> //</w:t>
      </w:r>
      <w:r w:rsidRPr="006C23E5">
        <w:rPr>
          <w:rFonts w:asciiTheme="minorHAnsi" w:hAnsiTheme="minorHAnsi" w:cstheme="minorHAnsi"/>
          <w:sz w:val="28"/>
          <w:szCs w:val="28"/>
        </w:rPr>
        <w:t xml:space="preserve"> место нахождения заказчика </w:t>
      </w:r>
      <w:r w:rsidR="009246D1">
        <w:rPr>
          <w:rFonts w:asciiTheme="minorHAnsi" w:hAnsiTheme="minorHAnsi" w:cstheme="minorHAnsi"/>
          <w:sz w:val="28"/>
          <w:szCs w:val="28"/>
        </w:rPr>
        <w:t xml:space="preserve">// </w:t>
      </w:r>
      <w:r w:rsidRPr="006C23E5">
        <w:rPr>
          <w:rFonts w:asciiTheme="minorHAnsi" w:hAnsiTheme="minorHAnsi" w:cstheme="minorHAnsi"/>
          <w:sz w:val="28"/>
          <w:szCs w:val="28"/>
        </w:rPr>
        <w:t>сложности проекта</w:t>
      </w:r>
      <w:r w:rsidR="009246D1">
        <w:rPr>
          <w:rFonts w:asciiTheme="minorHAnsi" w:hAnsiTheme="minorHAnsi" w:cstheme="minorHAnsi"/>
          <w:sz w:val="28"/>
          <w:szCs w:val="28"/>
        </w:rPr>
        <w:t xml:space="preserve"> // </w:t>
      </w:r>
      <w:r w:rsidRPr="006C23E5">
        <w:rPr>
          <w:rFonts w:asciiTheme="minorHAnsi" w:hAnsiTheme="minorHAnsi" w:cstheme="minorHAnsi"/>
          <w:sz w:val="28"/>
          <w:szCs w:val="28"/>
        </w:rPr>
        <w:t>особенности (чем проект выделяется)</w:t>
      </w:r>
      <w:r w:rsidR="009246D1">
        <w:rPr>
          <w:rFonts w:asciiTheme="minorHAnsi" w:hAnsiTheme="minorHAnsi" w:cstheme="minorHAnsi"/>
          <w:sz w:val="28"/>
          <w:szCs w:val="28"/>
        </w:rPr>
        <w:t xml:space="preserve"> // </w:t>
      </w:r>
      <w:r w:rsidR="00247781" w:rsidRPr="006C23E5">
        <w:rPr>
          <w:rFonts w:asciiTheme="minorHAnsi" w:hAnsiTheme="minorHAnsi" w:cstheme="minorHAnsi"/>
          <w:sz w:val="28"/>
          <w:szCs w:val="28"/>
        </w:rPr>
        <w:t>чем проект может быть интересным потенциальному клиенту</w:t>
      </w:r>
    </w:p>
    <w:p w14:paraId="01A3DD62" w14:textId="1EFD1239" w:rsidR="009246D1" w:rsidRDefault="00903BF9">
      <w:r>
        <w:rPr>
          <w:rFonts w:asciiTheme="minorHAnsi" w:hAnsiTheme="minorHAnsi" w:cstheme="minorHAnsi"/>
          <w:sz w:val="28"/>
          <w:szCs w:val="28"/>
        </w:rPr>
        <w:br/>
        <w:t>Спиздить видео:</w:t>
      </w:r>
      <w:r>
        <w:rPr>
          <w:rFonts w:asciiTheme="minorHAnsi" w:hAnsiTheme="minorHAnsi" w:cstheme="minorHAnsi"/>
          <w:sz w:val="28"/>
          <w:szCs w:val="28"/>
        </w:rPr>
        <w:br/>
      </w:r>
      <w:hyperlink r:id="rId5" w:anchor="odinstop" w:history="1">
        <w:r>
          <w:rPr>
            <w:rStyle w:val="a3"/>
          </w:rPr>
          <w:t>Архитектурная студия BIZ_ARCHITECTS</w:t>
        </w:r>
      </w:hyperlink>
    </w:p>
    <w:p w14:paraId="6DB0D0A6" w14:textId="77777777" w:rsidR="00903BF9" w:rsidRPr="006C23E5" w:rsidRDefault="00903BF9">
      <w:pPr>
        <w:rPr>
          <w:rFonts w:asciiTheme="minorHAnsi" w:hAnsiTheme="minorHAnsi" w:cstheme="minorHAnsi"/>
          <w:sz w:val="28"/>
          <w:szCs w:val="28"/>
        </w:rPr>
      </w:pPr>
    </w:p>
    <w:p w14:paraId="203BC84A" w14:textId="307E486D" w:rsidR="00267E57" w:rsidRPr="006C23E5" w:rsidRDefault="00267E57">
      <w:pPr>
        <w:rPr>
          <w:rFonts w:asciiTheme="minorHAnsi" w:hAnsiTheme="minorHAnsi" w:cstheme="minorHAnsi"/>
          <w:b/>
          <w:bCs/>
          <w:sz w:val="28"/>
          <w:szCs w:val="28"/>
        </w:rPr>
      </w:pPr>
      <w:r w:rsidRPr="006C23E5">
        <w:rPr>
          <w:rFonts w:asciiTheme="minorHAnsi" w:hAnsiTheme="minorHAnsi" w:cstheme="minorHAnsi"/>
          <w:b/>
          <w:bCs/>
          <w:sz w:val="28"/>
          <w:szCs w:val="28"/>
        </w:rPr>
        <w:t>Общие заметки</w:t>
      </w:r>
    </w:p>
    <w:p w14:paraId="60D6380F" w14:textId="6C5F2EB2" w:rsidR="009A4CB2" w:rsidRPr="003A2E63" w:rsidRDefault="00267E57">
      <w:pPr>
        <w:pBdr>
          <w:bottom w:val="single" w:sz="6" w:space="1" w:color="auto"/>
        </w:pBdr>
        <w:rPr>
          <w:rFonts w:asciiTheme="minorHAnsi" w:hAnsiTheme="minorHAnsi" w:cstheme="minorHAnsi"/>
          <w:color w:val="FF0000"/>
          <w:sz w:val="28"/>
          <w:szCs w:val="28"/>
        </w:rPr>
      </w:pPr>
      <w:r w:rsidRPr="003A2E63">
        <w:rPr>
          <w:rFonts w:asciiTheme="minorHAnsi" w:hAnsiTheme="minorHAnsi" w:cstheme="minorHAnsi"/>
          <w:color w:val="FF0000"/>
          <w:sz w:val="28"/>
          <w:szCs w:val="28"/>
        </w:rPr>
        <w:t>На всех картинках должен быть наш логотип</w:t>
      </w:r>
    </w:p>
    <w:p w14:paraId="5759C7E6" w14:textId="77777777" w:rsidR="009A4CB2" w:rsidRPr="008E5D3A" w:rsidRDefault="009A4CB2">
      <w:pPr>
        <w:rPr>
          <w:rFonts w:asciiTheme="minorHAnsi" w:hAnsiTheme="minorHAnsi" w:cstheme="minorHAnsi"/>
          <w:sz w:val="28"/>
          <w:szCs w:val="28"/>
        </w:rPr>
      </w:pPr>
    </w:p>
    <w:p w14:paraId="74CE0F05" w14:textId="042AC16B" w:rsidR="005445D6" w:rsidRPr="006C23E5" w:rsidRDefault="005445D6">
      <w:pPr>
        <w:rPr>
          <w:rFonts w:asciiTheme="minorHAnsi" w:hAnsiTheme="minorHAnsi" w:cstheme="minorHAnsi"/>
          <w:b/>
          <w:bCs/>
          <w:sz w:val="28"/>
          <w:szCs w:val="28"/>
        </w:rPr>
      </w:pPr>
      <w:r w:rsidRPr="006C23E5">
        <w:rPr>
          <w:rFonts w:asciiTheme="minorHAnsi" w:hAnsiTheme="minorHAnsi" w:cstheme="minorHAnsi"/>
          <w:b/>
          <w:bCs/>
          <w:sz w:val="28"/>
          <w:szCs w:val="28"/>
        </w:rPr>
        <w:t>Как не надо</w:t>
      </w:r>
    </w:p>
    <w:p w14:paraId="774ADDFD" w14:textId="4478F684" w:rsidR="00317594" w:rsidRDefault="003A2E63">
      <w:pPr>
        <w:rPr>
          <w:rFonts w:asciiTheme="minorHAnsi" w:hAnsiTheme="minorHAnsi" w:cstheme="minorHAnsi"/>
          <w:b/>
          <w:bCs/>
          <w:sz w:val="28"/>
          <w:szCs w:val="28"/>
        </w:rPr>
      </w:pPr>
      <w:hyperlink r:id="rId6" w:history="1">
        <w:r w:rsidR="00317594" w:rsidRPr="006C23E5">
          <w:rPr>
            <w:rStyle w:val="a3"/>
            <w:rFonts w:asciiTheme="minorHAnsi" w:hAnsiTheme="minorHAnsi" w:cstheme="minorHAnsi"/>
            <w:sz w:val="28"/>
            <w:szCs w:val="28"/>
          </w:rPr>
          <w:t>https://delar.company</w:t>
        </w:r>
      </w:hyperlink>
      <w:r w:rsidR="00317594" w:rsidRPr="006C23E5">
        <w:rPr>
          <w:rFonts w:asciiTheme="minorHAnsi" w:hAnsiTheme="minorHAnsi" w:cstheme="minorHAnsi"/>
          <w:b/>
          <w:bCs/>
          <w:sz w:val="28"/>
          <w:szCs w:val="28"/>
        </w:rPr>
        <w:t xml:space="preserve"> </w:t>
      </w:r>
    </w:p>
    <w:p w14:paraId="6F95F1A1" w14:textId="333A9D5B" w:rsidR="008E5D3A" w:rsidRDefault="003A2E63">
      <w:pPr>
        <w:rPr>
          <w:rFonts w:asciiTheme="minorHAnsi" w:hAnsiTheme="minorHAnsi" w:cstheme="minorHAnsi"/>
          <w:b/>
          <w:bCs/>
          <w:sz w:val="28"/>
          <w:szCs w:val="28"/>
        </w:rPr>
      </w:pPr>
      <w:hyperlink r:id="rId7" w:history="1">
        <w:r w:rsidR="008E5D3A" w:rsidRPr="00773889">
          <w:rPr>
            <w:rStyle w:val="a3"/>
            <w:rFonts w:asciiTheme="minorHAnsi" w:hAnsiTheme="minorHAnsi" w:cstheme="minorHAnsi"/>
            <w:b/>
            <w:bCs/>
            <w:sz w:val="28"/>
            <w:szCs w:val="28"/>
          </w:rPr>
          <w:t>https://framelessarch.ru</w:t>
        </w:r>
        <w:r w:rsidR="008E5D3A" w:rsidRPr="00773889">
          <w:rPr>
            <w:rStyle w:val="a3"/>
            <w:rFonts w:asciiTheme="minorHAnsi" w:hAnsiTheme="minorHAnsi" w:cstheme="minorHAnsi"/>
            <w:b/>
            <w:bCs/>
            <w:sz w:val="28"/>
            <w:szCs w:val="28"/>
          </w:rPr>
          <w:t>/</w:t>
        </w:r>
        <w:r w:rsidR="008E5D3A" w:rsidRPr="00773889">
          <w:rPr>
            <w:rStyle w:val="a3"/>
            <w:rFonts w:asciiTheme="minorHAnsi" w:hAnsiTheme="minorHAnsi" w:cstheme="minorHAnsi"/>
            <w:b/>
            <w:bCs/>
            <w:sz w:val="28"/>
            <w:szCs w:val="28"/>
          </w:rPr>
          <w:t>?yclid=1911243875982245887</w:t>
        </w:r>
      </w:hyperlink>
    </w:p>
    <w:p w14:paraId="49D9C2D3" w14:textId="32E76C18" w:rsidR="008E5D3A" w:rsidRPr="008E5D3A" w:rsidRDefault="003A2E63">
      <w:pPr>
        <w:rPr>
          <w:rFonts w:asciiTheme="minorHAnsi" w:hAnsiTheme="minorHAnsi" w:cstheme="minorHAnsi"/>
          <w:b/>
          <w:bCs/>
          <w:sz w:val="28"/>
          <w:szCs w:val="28"/>
        </w:rPr>
      </w:pPr>
      <w:hyperlink r:id="rId8" w:anchor="slide1" w:history="1">
        <w:r w:rsidR="008E5D3A" w:rsidRPr="00773889">
          <w:rPr>
            <w:rStyle w:val="a3"/>
            <w:rFonts w:asciiTheme="minorHAnsi" w:hAnsiTheme="minorHAnsi" w:cstheme="minorHAnsi"/>
            <w:b/>
            <w:bCs/>
            <w:sz w:val="28"/>
            <w:szCs w:val="28"/>
          </w:rPr>
          <w:t>https://studio-ris.ru/#slide</w:t>
        </w:r>
        <w:r w:rsidR="008E5D3A" w:rsidRPr="008E5D3A">
          <w:rPr>
            <w:rStyle w:val="a3"/>
            <w:rFonts w:asciiTheme="minorHAnsi" w:hAnsiTheme="minorHAnsi" w:cstheme="minorHAnsi"/>
            <w:b/>
            <w:bCs/>
            <w:sz w:val="28"/>
            <w:szCs w:val="28"/>
          </w:rPr>
          <w:t>1</w:t>
        </w:r>
      </w:hyperlink>
    </w:p>
    <w:p w14:paraId="51607710" w14:textId="4BA15E7B" w:rsidR="008E5D3A" w:rsidRDefault="003A2E63">
      <w:pPr>
        <w:rPr>
          <w:rFonts w:asciiTheme="minorHAnsi" w:hAnsiTheme="minorHAnsi" w:cstheme="minorHAnsi"/>
          <w:b/>
          <w:bCs/>
          <w:sz w:val="28"/>
          <w:szCs w:val="28"/>
        </w:rPr>
      </w:pPr>
      <w:hyperlink r:id="rId9" w:history="1">
        <w:r w:rsidR="008E5D3A" w:rsidRPr="00773889">
          <w:rPr>
            <w:rStyle w:val="a3"/>
            <w:rFonts w:asciiTheme="minorHAnsi" w:hAnsiTheme="minorHAnsi" w:cstheme="minorHAnsi"/>
            <w:b/>
            <w:bCs/>
            <w:sz w:val="28"/>
            <w:szCs w:val="28"/>
            <w:lang w:val="en-GB"/>
          </w:rPr>
          <w:t>https</w:t>
        </w:r>
        <w:r w:rsidR="008E5D3A" w:rsidRPr="00773889">
          <w:rPr>
            <w:rStyle w:val="a3"/>
            <w:rFonts w:asciiTheme="minorHAnsi" w:hAnsiTheme="minorHAnsi" w:cstheme="minorHAnsi"/>
            <w:b/>
            <w:bCs/>
            <w:sz w:val="28"/>
            <w:szCs w:val="28"/>
          </w:rPr>
          <w:t>://</w:t>
        </w:r>
        <w:r w:rsidR="008E5D3A" w:rsidRPr="00773889">
          <w:rPr>
            <w:rStyle w:val="a3"/>
            <w:rFonts w:asciiTheme="minorHAnsi" w:hAnsiTheme="minorHAnsi" w:cstheme="minorHAnsi"/>
            <w:b/>
            <w:bCs/>
            <w:sz w:val="28"/>
            <w:szCs w:val="28"/>
            <w:lang w:val="en-GB"/>
          </w:rPr>
          <w:t>www</w:t>
        </w:r>
        <w:r w:rsidR="008E5D3A" w:rsidRPr="00773889">
          <w:rPr>
            <w:rStyle w:val="a3"/>
            <w:rFonts w:asciiTheme="minorHAnsi" w:hAnsiTheme="minorHAnsi" w:cstheme="minorHAnsi"/>
            <w:b/>
            <w:bCs/>
            <w:sz w:val="28"/>
            <w:szCs w:val="28"/>
          </w:rPr>
          <w:t>.</w:t>
        </w:r>
        <w:r w:rsidR="008E5D3A" w:rsidRPr="00773889">
          <w:rPr>
            <w:rStyle w:val="a3"/>
            <w:rFonts w:asciiTheme="minorHAnsi" w:hAnsiTheme="minorHAnsi" w:cstheme="minorHAnsi"/>
            <w:b/>
            <w:bCs/>
            <w:sz w:val="28"/>
            <w:szCs w:val="28"/>
            <w:lang w:val="en-GB"/>
          </w:rPr>
          <w:t>leonidov</w:t>
        </w:r>
        <w:r w:rsidR="008E5D3A" w:rsidRPr="00773889">
          <w:rPr>
            <w:rStyle w:val="a3"/>
            <w:rFonts w:asciiTheme="minorHAnsi" w:hAnsiTheme="minorHAnsi" w:cstheme="minorHAnsi"/>
            <w:b/>
            <w:bCs/>
            <w:sz w:val="28"/>
            <w:szCs w:val="28"/>
          </w:rPr>
          <w:t>.</w:t>
        </w:r>
        <w:r w:rsidR="008E5D3A" w:rsidRPr="00773889">
          <w:rPr>
            <w:rStyle w:val="a3"/>
            <w:rFonts w:asciiTheme="minorHAnsi" w:hAnsiTheme="minorHAnsi" w:cstheme="minorHAnsi"/>
            <w:b/>
            <w:bCs/>
            <w:sz w:val="28"/>
            <w:szCs w:val="28"/>
            <w:lang w:val="en-GB"/>
          </w:rPr>
          <w:t>com</w:t>
        </w:r>
        <w:r w:rsidR="008E5D3A" w:rsidRPr="00773889">
          <w:rPr>
            <w:rStyle w:val="a3"/>
            <w:rFonts w:asciiTheme="minorHAnsi" w:hAnsiTheme="minorHAnsi" w:cstheme="minorHAnsi"/>
            <w:b/>
            <w:bCs/>
            <w:sz w:val="28"/>
            <w:szCs w:val="28"/>
          </w:rPr>
          <w:t>/</w:t>
        </w:r>
      </w:hyperlink>
    </w:p>
    <w:p w14:paraId="4221222C" w14:textId="77777777" w:rsidR="008E5D3A" w:rsidRPr="006C23E5" w:rsidRDefault="008E5D3A">
      <w:pPr>
        <w:rPr>
          <w:rFonts w:asciiTheme="minorHAnsi" w:hAnsiTheme="minorHAnsi" w:cstheme="minorHAnsi"/>
          <w:b/>
          <w:bCs/>
          <w:sz w:val="28"/>
          <w:szCs w:val="28"/>
        </w:rPr>
      </w:pPr>
    </w:p>
    <w:p w14:paraId="22847BFE" w14:textId="382AB215" w:rsidR="005445D6" w:rsidRPr="006C23E5" w:rsidRDefault="00EC11FB">
      <w:pPr>
        <w:rPr>
          <w:rFonts w:asciiTheme="minorHAnsi" w:hAnsiTheme="minorHAnsi" w:cstheme="minorHAnsi"/>
          <w:sz w:val="28"/>
          <w:szCs w:val="28"/>
        </w:rPr>
      </w:pPr>
      <w:hyperlink r:id="rId10" w:history="1">
        <w:r w:rsidR="005445D6" w:rsidRPr="006C23E5">
          <w:rPr>
            <w:rStyle w:val="a3"/>
            <w:rFonts w:asciiTheme="minorHAnsi" w:hAnsiTheme="minorHAnsi" w:cstheme="minorHAnsi"/>
            <w:sz w:val="28"/>
            <w:szCs w:val="28"/>
          </w:rPr>
          <w:t>https://www.avdeevarchitect.com/</w:t>
        </w:r>
      </w:hyperlink>
    </w:p>
    <w:p w14:paraId="4E763AE0" w14:textId="0431FD48" w:rsidR="00133B14" w:rsidRDefault="003A2E63">
      <w:pPr>
        <w:pBdr>
          <w:bottom w:val="single" w:sz="6" w:space="1" w:color="auto"/>
        </w:pBdr>
        <w:rPr>
          <w:rFonts w:asciiTheme="minorHAnsi" w:hAnsiTheme="minorHAnsi" w:cstheme="minorHAnsi"/>
          <w:sz w:val="28"/>
          <w:szCs w:val="28"/>
        </w:rPr>
      </w:pPr>
      <w:hyperlink r:id="rId11" w:history="1">
        <w:r w:rsidR="005831C1" w:rsidRPr="00773889">
          <w:rPr>
            <w:rStyle w:val="a3"/>
            <w:rFonts w:asciiTheme="minorHAnsi" w:hAnsiTheme="minorHAnsi" w:cstheme="minorHAnsi"/>
            <w:sz w:val="28"/>
            <w:szCs w:val="28"/>
          </w:rPr>
          <w:t>https://usov.</w:t>
        </w:r>
        <w:r w:rsidR="005831C1" w:rsidRPr="00773889">
          <w:rPr>
            <w:rStyle w:val="a3"/>
            <w:rFonts w:asciiTheme="minorHAnsi" w:hAnsiTheme="minorHAnsi" w:cstheme="minorHAnsi"/>
            <w:sz w:val="28"/>
            <w:szCs w:val="28"/>
          </w:rPr>
          <w:t>a</w:t>
        </w:r>
        <w:r w:rsidR="005831C1" w:rsidRPr="00773889">
          <w:rPr>
            <w:rStyle w:val="a3"/>
            <w:rFonts w:asciiTheme="minorHAnsi" w:hAnsiTheme="minorHAnsi" w:cstheme="minorHAnsi"/>
            <w:sz w:val="28"/>
            <w:szCs w:val="28"/>
          </w:rPr>
          <w:t>rchi/</w:t>
        </w:r>
      </w:hyperlink>
    </w:p>
    <w:p w14:paraId="17AACF23" w14:textId="77777777" w:rsidR="005831C1" w:rsidRPr="006C23E5" w:rsidRDefault="005831C1">
      <w:pPr>
        <w:pBdr>
          <w:bottom w:val="single" w:sz="6" w:space="1" w:color="auto"/>
        </w:pBdr>
        <w:rPr>
          <w:rFonts w:asciiTheme="minorHAnsi" w:hAnsiTheme="minorHAnsi" w:cstheme="minorHAnsi"/>
          <w:sz w:val="28"/>
          <w:szCs w:val="28"/>
        </w:rPr>
      </w:pPr>
    </w:p>
    <w:p w14:paraId="0FA1C7E4" w14:textId="77777777" w:rsidR="00B50FF7" w:rsidRPr="006C23E5" w:rsidRDefault="00B50FF7" w:rsidP="009A4CB2">
      <w:pPr>
        <w:rPr>
          <w:rFonts w:asciiTheme="minorHAnsi" w:hAnsiTheme="minorHAnsi" w:cstheme="minorHAnsi"/>
          <w:b/>
          <w:bCs/>
          <w:sz w:val="28"/>
          <w:szCs w:val="28"/>
        </w:rPr>
      </w:pPr>
    </w:p>
    <w:p w14:paraId="76BF7BF0" w14:textId="51E6E62D" w:rsidR="009A4CB2" w:rsidRPr="006C23E5" w:rsidRDefault="00AD1AD7" w:rsidP="00AD1AD7">
      <w:pPr>
        <w:jc w:val="center"/>
        <w:rPr>
          <w:rFonts w:asciiTheme="minorHAnsi" w:hAnsiTheme="minorHAnsi" w:cstheme="minorHAnsi"/>
          <w:b/>
          <w:bCs/>
          <w:sz w:val="28"/>
          <w:szCs w:val="28"/>
        </w:rPr>
      </w:pPr>
      <w:r w:rsidRPr="006C23E5">
        <w:rPr>
          <w:rFonts w:asciiTheme="minorHAnsi" w:hAnsiTheme="minorHAnsi" w:cstheme="minorHAnsi"/>
          <w:b/>
          <w:bCs/>
          <w:sz w:val="28"/>
          <w:szCs w:val="28"/>
        </w:rPr>
        <w:t>ПОЗАИМСТВОВАТЬ ЭЛЕМЕНТЫ |</w:t>
      </w:r>
      <w:r w:rsidRPr="00AD1AD7">
        <w:rPr>
          <w:rFonts w:asciiTheme="minorHAnsi" w:hAnsiTheme="minorHAnsi" w:cstheme="minorHAnsi"/>
          <w:b/>
          <w:bCs/>
          <w:sz w:val="28"/>
          <w:szCs w:val="28"/>
        </w:rPr>
        <w:t xml:space="preserve"> </w:t>
      </w:r>
      <w:r w:rsidRPr="006C23E5">
        <w:rPr>
          <w:rFonts w:asciiTheme="minorHAnsi" w:hAnsiTheme="minorHAnsi" w:cstheme="minorHAnsi"/>
          <w:b/>
          <w:bCs/>
          <w:sz w:val="28"/>
          <w:szCs w:val="28"/>
        </w:rPr>
        <w:t>РЕФЫ</w:t>
      </w:r>
    </w:p>
    <w:p w14:paraId="1934BDE0" w14:textId="77777777" w:rsidR="009A4CB2" w:rsidRPr="006C23E5" w:rsidRDefault="009A4CB2" w:rsidP="009A4CB2">
      <w:pPr>
        <w:rPr>
          <w:rFonts w:asciiTheme="minorHAnsi" w:hAnsiTheme="minorHAnsi" w:cstheme="minorHAnsi"/>
          <w:b/>
          <w:bCs/>
          <w:sz w:val="28"/>
          <w:szCs w:val="28"/>
        </w:rPr>
      </w:pPr>
    </w:p>
    <w:p w14:paraId="1AED526E" w14:textId="1D7FFA57" w:rsidR="009246D1" w:rsidRDefault="009A4CB2" w:rsidP="009A4CB2">
      <w:pPr>
        <w:rPr>
          <w:rFonts w:asciiTheme="minorHAnsi" w:hAnsiTheme="minorHAnsi" w:cstheme="minorHAnsi"/>
          <w:b/>
          <w:bCs/>
          <w:sz w:val="28"/>
          <w:szCs w:val="28"/>
        </w:rPr>
      </w:pPr>
      <w:r w:rsidRPr="006C23E5">
        <w:rPr>
          <w:rFonts w:asciiTheme="minorHAnsi" w:hAnsiTheme="minorHAnsi" w:cstheme="minorHAnsi"/>
          <w:sz w:val="28"/>
          <w:szCs w:val="28"/>
        </w:rPr>
        <w:t>Мышь</w:t>
      </w:r>
      <w:r w:rsidRPr="006C23E5">
        <w:rPr>
          <w:rFonts w:asciiTheme="minorHAnsi" w:hAnsiTheme="minorHAnsi" w:cstheme="minorHAnsi"/>
          <w:b/>
          <w:bCs/>
          <w:sz w:val="28"/>
          <w:szCs w:val="28"/>
        </w:rPr>
        <w:t xml:space="preserve"> </w:t>
      </w:r>
      <w:hyperlink r:id="rId12" w:history="1">
        <w:r w:rsidRPr="006C23E5">
          <w:rPr>
            <w:rStyle w:val="a3"/>
            <w:rFonts w:asciiTheme="minorHAnsi" w:hAnsiTheme="minorHAnsi" w:cstheme="minorHAnsi"/>
            <w:b/>
            <w:bCs/>
            <w:sz w:val="28"/>
            <w:szCs w:val="28"/>
          </w:rPr>
          <w:t>https://delar.company/</w:t>
        </w:r>
      </w:hyperlink>
      <w:r w:rsidRPr="006C23E5">
        <w:rPr>
          <w:rFonts w:asciiTheme="minorHAnsi" w:hAnsiTheme="minorHAnsi" w:cstheme="minorHAnsi"/>
          <w:b/>
          <w:bCs/>
          <w:sz w:val="28"/>
          <w:szCs w:val="28"/>
        </w:rPr>
        <w:t xml:space="preserve"> </w:t>
      </w:r>
    </w:p>
    <w:p w14:paraId="39E93077" w14:textId="0EF4E53D" w:rsidR="00AD1AD7" w:rsidRPr="006C23E5" w:rsidRDefault="009246D1" w:rsidP="009A4CB2">
      <w:pPr>
        <w:rPr>
          <w:rFonts w:asciiTheme="minorHAnsi" w:hAnsiTheme="minorHAnsi" w:cstheme="minorHAnsi"/>
          <w:b/>
          <w:bCs/>
          <w:sz w:val="28"/>
          <w:szCs w:val="28"/>
        </w:rPr>
      </w:pPr>
      <w:r>
        <w:rPr>
          <w:rFonts w:asciiTheme="minorHAnsi" w:hAnsiTheme="minorHAnsi" w:cstheme="minorHAnsi"/>
          <w:b/>
          <w:bCs/>
          <w:noProof/>
          <w:sz w:val="28"/>
          <w:szCs w:val="28"/>
        </w:rPr>
        <w:lastRenderedPageBreak/>
        <w:drawing>
          <wp:inline distT="0" distB="0" distL="0" distR="0" wp14:anchorId="640B0FC1" wp14:editId="1316A3C7">
            <wp:extent cx="3980329" cy="2677521"/>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83175" cy="2746704"/>
                    </a:xfrm>
                    <a:prstGeom prst="rect">
                      <a:avLst/>
                    </a:prstGeom>
                  </pic:spPr>
                </pic:pic>
              </a:graphicData>
            </a:graphic>
          </wp:inline>
        </w:drawing>
      </w:r>
    </w:p>
    <w:p w14:paraId="1036440D" w14:textId="6467CEFC" w:rsidR="009A4CB2" w:rsidRDefault="009A4CB2" w:rsidP="009A4CB2">
      <w:pPr>
        <w:rPr>
          <w:rFonts w:asciiTheme="minorHAnsi" w:hAnsiTheme="minorHAnsi" w:cstheme="minorHAnsi"/>
          <w:sz w:val="28"/>
          <w:szCs w:val="28"/>
        </w:rPr>
      </w:pPr>
      <w:r w:rsidRPr="006C23E5">
        <w:rPr>
          <w:rFonts w:asciiTheme="minorHAnsi" w:hAnsiTheme="minorHAnsi" w:cstheme="minorHAnsi"/>
          <w:sz w:val="28"/>
          <w:szCs w:val="28"/>
        </w:rPr>
        <w:t xml:space="preserve">Кружки и размер картинки  </w:t>
      </w:r>
      <w:hyperlink r:id="rId14" w:history="1">
        <w:r w:rsidRPr="006C23E5">
          <w:rPr>
            <w:rStyle w:val="a3"/>
            <w:rFonts w:asciiTheme="minorHAnsi" w:hAnsiTheme="minorHAnsi" w:cstheme="minorHAnsi"/>
            <w:sz w:val="28"/>
            <w:szCs w:val="28"/>
          </w:rPr>
          <w:t>https://www.fosterandpartners.com/</w:t>
        </w:r>
      </w:hyperlink>
      <w:r w:rsidRPr="006C23E5">
        <w:rPr>
          <w:rFonts w:asciiTheme="minorHAnsi" w:hAnsiTheme="minorHAnsi" w:cstheme="minorHAnsi"/>
          <w:sz w:val="28"/>
          <w:szCs w:val="28"/>
        </w:rPr>
        <w:t xml:space="preserve"> </w:t>
      </w:r>
    </w:p>
    <w:p w14:paraId="1BB53759" w14:textId="33593F8D" w:rsidR="00EF2426" w:rsidRDefault="00EF2426" w:rsidP="009A4CB2">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32EBEE85" wp14:editId="645B4F8A">
            <wp:extent cx="5940425" cy="35610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3561080"/>
                    </a:xfrm>
                    <a:prstGeom prst="rect">
                      <a:avLst/>
                    </a:prstGeom>
                  </pic:spPr>
                </pic:pic>
              </a:graphicData>
            </a:graphic>
          </wp:inline>
        </w:drawing>
      </w:r>
    </w:p>
    <w:p w14:paraId="21AE9D35" w14:textId="77777777" w:rsidR="00EF2426" w:rsidRPr="006C23E5" w:rsidRDefault="00EF2426" w:rsidP="009A4CB2">
      <w:pPr>
        <w:rPr>
          <w:rFonts w:asciiTheme="minorHAnsi" w:hAnsiTheme="minorHAnsi" w:cstheme="minorHAnsi"/>
          <w:sz w:val="28"/>
          <w:szCs w:val="28"/>
        </w:rPr>
      </w:pPr>
    </w:p>
    <w:p w14:paraId="21CED43B" w14:textId="26FA492C" w:rsidR="009A4CB2" w:rsidRDefault="009A4CB2" w:rsidP="009A4CB2">
      <w:pPr>
        <w:rPr>
          <w:rFonts w:asciiTheme="minorHAnsi" w:hAnsiTheme="minorHAnsi" w:cstheme="minorHAnsi"/>
          <w:sz w:val="28"/>
          <w:szCs w:val="28"/>
        </w:rPr>
      </w:pPr>
      <w:r w:rsidRPr="006C23E5">
        <w:rPr>
          <w:rFonts w:asciiTheme="minorHAnsi" w:hAnsiTheme="minorHAnsi" w:cstheme="minorHAnsi"/>
          <w:sz w:val="28"/>
          <w:szCs w:val="28"/>
        </w:rPr>
        <w:t xml:space="preserve">Порядок страницы в целом </w:t>
      </w:r>
      <w:hyperlink r:id="rId16" w:history="1">
        <w:r w:rsidRPr="006C23E5">
          <w:rPr>
            <w:rStyle w:val="a3"/>
            <w:rFonts w:asciiTheme="minorHAnsi" w:hAnsiTheme="minorHAnsi" w:cstheme="minorHAnsi"/>
            <w:sz w:val="28"/>
            <w:szCs w:val="28"/>
          </w:rPr>
          <w:t>https://solo-ds.ru/</w:t>
        </w:r>
      </w:hyperlink>
      <w:r w:rsidRPr="006C23E5">
        <w:rPr>
          <w:rFonts w:asciiTheme="minorHAnsi" w:hAnsiTheme="minorHAnsi" w:cstheme="minorHAnsi"/>
          <w:sz w:val="28"/>
          <w:szCs w:val="28"/>
        </w:rPr>
        <w:t xml:space="preserve"> </w:t>
      </w:r>
    </w:p>
    <w:p w14:paraId="6AD5ECA2" w14:textId="70F19553" w:rsidR="00EF2426" w:rsidRDefault="00D663F6" w:rsidP="009A4CB2">
      <w:pPr>
        <w:rPr>
          <w:rFonts w:asciiTheme="minorHAnsi" w:hAnsiTheme="minorHAnsi" w:cstheme="minorHAnsi"/>
          <w:sz w:val="28"/>
          <w:szCs w:val="28"/>
        </w:rPr>
      </w:pPr>
      <w:r>
        <w:rPr>
          <w:rFonts w:asciiTheme="minorHAnsi" w:hAnsiTheme="minorHAnsi" w:cstheme="minorHAnsi"/>
          <w:noProof/>
          <w:sz w:val="28"/>
          <w:szCs w:val="28"/>
        </w:rPr>
        <w:lastRenderedPageBreak/>
        <w:drawing>
          <wp:inline distT="0" distB="0" distL="0" distR="0" wp14:anchorId="7EFA77CD" wp14:editId="4C1F8549">
            <wp:extent cx="4572738" cy="392654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90116" cy="3941464"/>
                    </a:xfrm>
                    <a:prstGeom prst="rect">
                      <a:avLst/>
                    </a:prstGeom>
                  </pic:spPr>
                </pic:pic>
              </a:graphicData>
            </a:graphic>
          </wp:inline>
        </w:drawing>
      </w:r>
    </w:p>
    <w:p w14:paraId="6011DE8F" w14:textId="77777777" w:rsidR="00EF2426" w:rsidRPr="006C23E5" w:rsidRDefault="00EF2426" w:rsidP="009A4CB2">
      <w:pPr>
        <w:rPr>
          <w:rFonts w:asciiTheme="minorHAnsi" w:hAnsiTheme="minorHAnsi" w:cstheme="minorHAnsi"/>
          <w:sz w:val="28"/>
          <w:szCs w:val="28"/>
        </w:rPr>
      </w:pPr>
    </w:p>
    <w:p w14:paraId="3F638D54" w14:textId="77777777" w:rsidR="00D663F6" w:rsidRDefault="00D663F6" w:rsidP="009A4CB2">
      <w:pPr>
        <w:rPr>
          <w:rFonts w:asciiTheme="minorHAnsi" w:hAnsiTheme="minorHAnsi" w:cstheme="minorHAnsi"/>
          <w:sz w:val="28"/>
          <w:szCs w:val="28"/>
        </w:rPr>
      </w:pPr>
    </w:p>
    <w:p w14:paraId="2F5DAF33" w14:textId="77777777" w:rsidR="00D663F6" w:rsidRDefault="00D663F6" w:rsidP="009A4CB2">
      <w:pPr>
        <w:rPr>
          <w:rFonts w:asciiTheme="minorHAnsi" w:hAnsiTheme="minorHAnsi" w:cstheme="minorHAnsi"/>
          <w:sz w:val="28"/>
          <w:szCs w:val="28"/>
        </w:rPr>
      </w:pPr>
    </w:p>
    <w:p w14:paraId="66F9A0B7" w14:textId="77777777" w:rsidR="00D663F6" w:rsidRDefault="00D663F6" w:rsidP="009A4CB2">
      <w:pPr>
        <w:rPr>
          <w:rFonts w:asciiTheme="minorHAnsi" w:hAnsiTheme="minorHAnsi" w:cstheme="minorHAnsi"/>
          <w:sz w:val="28"/>
          <w:szCs w:val="28"/>
        </w:rPr>
      </w:pPr>
    </w:p>
    <w:p w14:paraId="7D3F2FC7" w14:textId="77777777" w:rsidR="00D663F6" w:rsidRDefault="00D663F6" w:rsidP="009A4CB2">
      <w:pPr>
        <w:rPr>
          <w:rFonts w:asciiTheme="minorHAnsi" w:hAnsiTheme="minorHAnsi" w:cstheme="minorHAnsi"/>
          <w:sz w:val="28"/>
          <w:szCs w:val="28"/>
        </w:rPr>
      </w:pPr>
    </w:p>
    <w:p w14:paraId="49099BEC" w14:textId="4F09112A" w:rsidR="009A4CB2" w:rsidRDefault="009A4CB2" w:rsidP="009A4CB2">
      <w:pPr>
        <w:rPr>
          <w:rFonts w:asciiTheme="minorHAnsi" w:hAnsiTheme="minorHAnsi" w:cstheme="minorHAnsi"/>
          <w:sz w:val="28"/>
          <w:szCs w:val="28"/>
        </w:rPr>
      </w:pPr>
      <w:r w:rsidRPr="006C23E5">
        <w:rPr>
          <w:rFonts w:asciiTheme="minorHAnsi" w:hAnsiTheme="minorHAnsi" w:cstheme="minorHAnsi"/>
          <w:sz w:val="28"/>
          <w:szCs w:val="28"/>
        </w:rPr>
        <w:t>Цветов</w:t>
      </w:r>
      <w:r w:rsidR="00D663F6">
        <w:rPr>
          <w:rFonts w:asciiTheme="minorHAnsi" w:hAnsiTheme="minorHAnsi" w:cstheme="minorHAnsi"/>
          <w:sz w:val="28"/>
          <w:szCs w:val="28"/>
        </w:rPr>
        <w:t xml:space="preserve">ая гамма </w:t>
      </w:r>
      <w:hyperlink r:id="rId18" w:history="1">
        <w:r w:rsidRPr="006C23E5">
          <w:rPr>
            <w:rStyle w:val="a3"/>
            <w:rFonts w:asciiTheme="minorHAnsi" w:hAnsiTheme="minorHAnsi" w:cstheme="minorHAnsi"/>
            <w:sz w:val="28"/>
            <w:szCs w:val="28"/>
          </w:rPr>
          <w:t>https://framelessarch.ru/?yclid=1911243875982245887</w:t>
        </w:r>
      </w:hyperlink>
    </w:p>
    <w:p w14:paraId="380254B1" w14:textId="1AF1F802" w:rsidR="00EF2426" w:rsidRDefault="00EF2426" w:rsidP="009A4CB2">
      <w:pPr>
        <w:rPr>
          <w:rFonts w:asciiTheme="minorHAnsi" w:hAnsiTheme="minorHAnsi" w:cstheme="minorHAnsi"/>
          <w:sz w:val="28"/>
          <w:szCs w:val="28"/>
        </w:rPr>
      </w:pPr>
      <w:r>
        <w:rPr>
          <w:rFonts w:asciiTheme="minorHAnsi" w:hAnsiTheme="minorHAnsi" w:cstheme="minorHAnsi"/>
          <w:noProof/>
          <w:sz w:val="28"/>
          <w:szCs w:val="28"/>
        </w:rPr>
        <w:lastRenderedPageBreak/>
        <w:drawing>
          <wp:inline distT="0" distB="0" distL="0" distR="0" wp14:anchorId="043BF090" wp14:editId="73769335">
            <wp:extent cx="5940425" cy="479234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4792345"/>
                    </a:xfrm>
                    <a:prstGeom prst="rect">
                      <a:avLst/>
                    </a:prstGeom>
                  </pic:spPr>
                </pic:pic>
              </a:graphicData>
            </a:graphic>
          </wp:inline>
        </w:drawing>
      </w:r>
    </w:p>
    <w:p w14:paraId="4FC43281" w14:textId="77777777" w:rsidR="00DD2F6B" w:rsidRPr="006C23E5" w:rsidRDefault="00DD2F6B" w:rsidP="009A4CB2">
      <w:pPr>
        <w:rPr>
          <w:rFonts w:asciiTheme="minorHAnsi" w:hAnsiTheme="minorHAnsi" w:cstheme="minorHAnsi"/>
          <w:sz w:val="28"/>
          <w:szCs w:val="28"/>
        </w:rPr>
      </w:pPr>
    </w:p>
    <w:p w14:paraId="10AF78F1" w14:textId="77777777" w:rsidR="009A4CB2" w:rsidRPr="006C23E5" w:rsidRDefault="009A4CB2" w:rsidP="009A4CB2">
      <w:pPr>
        <w:rPr>
          <w:rFonts w:asciiTheme="minorHAnsi" w:hAnsiTheme="minorHAnsi" w:cstheme="minorHAnsi"/>
          <w:sz w:val="28"/>
          <w:szCs w:val="28"/>
        </w:rPr>
      </w:pPr>
      <w:r w:rsidRPr="006C23E5">
        <w:rPr>
          <w:rFonts w:asciiTheme="minorHAnsi" w:hAnsiTheme="minorHAnsi" w:cstheme="minorHAnsi"/>
          <w:sz w:val="28"/>
          <w:szCs w:val="28"/>
        </w:rPr>
        <w:t xml:space="preserve">Организация портфолио </w:t>
      </w:r>
      <w:hyperlink r:id="rId20" w:history="1">
        <w:r w:rsidRPr="006C23E5">
          <w:rPr>
            <w:rStyle w:val="a3"/>
            <w:rFonts w:asciiTheme="minorHAnsi" w:hAnsiTheme="minorHAnsi" w:cstheme="minorHAnsi"/>
            <w:sz w:val="28"/>
            <w:szCs w:val="28"/>
          </w:rPr>
          <w:t>https://radicaldesi</w:t>
        </w:r>
        <w:r w:rsidRPr="006C23E5">
          <w:rPr>
            <w:rStyle w:val="a3"/>
            <w:rFonts w:asciiTheme="minorHAnsi" w:hAnsiTheme="minorHAnsi" w:cstheme="minorHAnsi"/>
            <w:sz w:val="28"/>
            <w:szCs w:val="28"/>
          </w:rPr>
          <w:t>g</w:t>
        </w:r>
        <w:r w:rsidRPr="006C23E5">
          <w:rPr>
            <w:rStyle w:val="a3"/>
            <w:rFonts w:asciiTheme="minorHAnsi" w:hAnsiTheme="minorHAnsi" w:cstheme="minorHAnsi"/>
            <w:sz w:val="28"/>
            <w:szCs w:val="28"/>
          </w:rPr>
          <w:t>n.ru/portfolio/</w:t>
        </w:r>
      </w:hyperlink>
      <w:r w:rsidRPr="006C23E5">
        <w:rPr>
          <w:rFonts w:asciiTheme="minorHAnsi" w:hAnsiTheme="minorHAnsi" w:cstheme="minorHAnsi"/>
          <w:sz w:val="28"/>
          <w:szCs w:val="28"/>
        </w:rPr>
        <w:t xml:space="preserve"> </w:t>
      </w:r>
    </w:p>
    <w:p w14:paraId="0882ED02" w14:textId="77777777" w:rsidR="00D663F6" w:rsidRDefault="00D663F6" w:rsidP="009A4CB2">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711E4708" wp14:editId="76A51B32">
            <wp:extent cx="4574150" cy="3691591"/>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99863" cy="3712343"/>
                    </a:xfrm>
                    <a:prstGeom prst="rect">
                      <a:avLst/>
                    </a:prstGeom>
                  </pic:spPr>
                </pic:pic>
              </a:graphicData>
            </a:graphic>
          </wp:inline>
        </w:drawing>
      </w:r>
      <w:r w:rsidR="009A4CB2" w:rsidRPr="006C23E5">
        <w:rPr>
          <w:rFonts w:asciiTheme="minorHAnsi" w:hAnsiTheme="minorHAnsi" w:cstheme="minorHAnsi"/>
          <w:sz w:val="28"/>
          <w:szCs w:val="28"/>
        </w:rPr>
        <w:t xml:space="preserve">                                               </w:t>
      </w:r>
    </w:p>
    <w:p w14:paraId="0A729075" w14:textId="77777777" w:rsidR="00D663F6" w:rsidRDefault="00D663F6" w:rsidP="009A4CB2">
      <w:pPr>
        <w:rPr>
          <w:rFonts w:asciiTheme="minorHAnsi" w:hAnsiTheme="minorHAnsi" w:cstheme="minorHAnsi"/>
          <w:sz w:val="28"/>
          <w:szCs w:val="28"/>
        </w:rPr>
      </w:pPr>
    </w:p>
    <w:p w14:paraId="36BF5E9D" w14:textId="73133808" w:rsidR="009A4CB2" w:rsidRDefault="003A2E63" w:rsidP="009A4CB2">
      <w:pPr>
        <w:rPr>
          <w:rFonts w:asciiTheme="minorHAnsi" w:hAnsiTheme="minorHAnsi" w:cstheme="minorHAnsi"/>
          <w:sz w:val="28"/>
          <w:szCs w:val="28"/>
        </w:rPr>
      </w:pPr>
      <w:hyperlink r:id="rId22" w:history="1">
        <w:r w:rsidR="00D663F6" w:rsidRPr="00773889">
          <w:rPr>
            <w:rStyle w:val="a3"/>
            <w:rFonts w:asciiTheme="minorHAnsi" w:hAnsiTheme="minorHAnsi" w:cstheme="minorHAnsi"/>
            <w:sz w:val="28"/>
            <w:szCs w:val="28"/>
          </w:rPr>
          <w:t>https://solo-ds.ru/</w:t>
        </w:r>
      </w:hyperlink>
      <w:r w:rsidR="009A4CB2" w:rsidRPr="006C23E5">
        <w:rPr>
          <w:rFonts w:asciiTheme="minorHAnsi" w:hAnsiTheme="minorHAnsi" w:cstheme="minorHAnsi"/>
          <w:sz w:val="28"/>
          <w:szCs w:val="28"/>
        </w:rPr>
        <w:t xml:space="preserve"> </w:t>
      </w:r>
    </w:p>
    <w:p w14:paraId="2D592654" w14:textId="26EF7A7A" w:rsidR="00D663F6" w:rsidRDefault="00D663F6" w:rsidP="009A4CB2">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4C3A7296" wp14:editId="4737F86C">
            <wp:extent cx="5940425" cy="475170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4751705"/>
                    </a:xfrm>
                    <a:prstGeom prst="rect">
                      <a:avLst/>
                    </a:prstGeom>
                  </pic:spPr>
                </pic:pic>
              </a:graphicData>
            </a:graphic>
          </wp:inline>
        </w:drawing>
      </w:r>
    </w:p>
    <w:p w14:paraId="3A58F649" w14:textId="77777777" w:rsidR="00D663F6" w:rsidRPr="006C23E5" w:rsidRDefault="00D663F6" w:rsidP="009A4CB2">
      <w:pPr>
        <w:rPr>
          <w:rFonts w:asciiTheme="minorHAnsi" w:hAnsiTheme="minorHAnsi" w:cstheme="minorHAnsi"/>
          <w:sz w:val="28"/>
          <w:szCs w:val="28"/>
        </w:rPr>
      </w:pPr>
    </w:p>
    <w:p w14:paraId="50F96FAC" w14:textId="0C3DFDF7" w:rsidR="00DD2F6B" w:rsidRDefault="009A4CB2" w:rsidP="009A4CB2">
      <w:pPr>
        <w:rPr>
          <w:rFonts w:asciiTheme="minorHAnsi" w:hAnsiTheme="minorHAnsi" w:cstheme="minorHAnsi"/>
          <w:sz w:val="28"/>
          <w:szCs w:val="28"/>
        </w:rPr>
      </w:pPr>
      <w:r w:rsidRPr="006C23E5">
        <w:rPr>
          <w:rFonts w:asciiTheme="minorHAnsi" w:hAnsiTheme="minorHAnsi" w:cstheme="minorHAnsi"/>
          <w:sz w:val="28"/>
          <w:szCs w:val="28"/>
        </w:rPr>
        <w:t>Видео отзывы (</w:t>
      </w:r>
      <w:proofErr w:type="spellStart"/>
      <w:r w:rsidRPr="006C23E5">
        <w:rPr>
          <w:rFonts w:asciiTheme="minorHAnsi" w:hAnsiTheme="minorHAnsi" w:cstheme="minorHAnsi"/>
          <w:sz w:val="28"/>
          <w:szCs w:val="28"/>
        </w:rPr>
        <w:t>реф</w:t>
      </w:r>
      <w:proofErr w:type="spellEnd"/>
      <w:r w:rsidRPr="006C23E5">
        <w:rPr>
          <w:rFonts w:asciiTheme="minorHAnsi" w:hAnsiTheme="minorHAnsi" w:cstheme="minorHAnsi"/>
          <w:sz w:val="28"/>
          <w:szCs w:val="28"/>
        </w:rPr>
        <w:t xml:space="preserve"> </w:t>
      </w:r>
      <w:hyperlink r:id="rId24" w:anchor="odinstop" w:history="1">
        <w:r w:rsidRPr="006C23E5">
          <w:rPr>
            <w:rStyle w:val="a3"/>
            <w:rFonts w:asciiTheme="minorHAnsi" w:hAnsiTheme="minorHAnsi" w:cstheme="minorHAnsi"/>
            <w:sz w:val="28"/>
            <w:szCs w:val="28"/>
          </w:rPr>
          <w:t>https://www.biz-architects.ru/#odinstop</w:t>
        </w:r>
      </w:hyperlink>
      <w:r w:rsidRPr="006C23E5">
        <w:rPr>
          <w:rFonts w:asciiTheme="minorHAnsi" w:hAnsiTheme="minorHAnsi" w:cstheme="minorHAnsi"/>
          <w:sz w:val="28"/>
          <w:szCs w:val="28"/>
        </w:rPr>
        <w:t xml:space="preserve"> профессия + @_)</w:t>
      </w:r>
    </w:p>
    <w:p w14:paraId="65CADD20" w14:textId="27CB8D75" w:rsidR="00DD2F6B" w:rsidRPr="006C23E5" w:rsidRDefault="00DD2F6B" w:rsidP="009A4CB2">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46FE8756" wp14:editId="1DBA6099">
            <wp:extent cx="4237497" cy="3433483"/>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85183" cy="3472121"/>
                    </a:xfrm>
                    <a:prstGeom prst="rect">
                      <a:avLst/>
                    </a:prstGeom>
                  </pic:spPr>
                </pic:pic>
              </a:graphicData>
            </a:graphic>
          </wp:inline>
        </w:drawing>
      </w:r>
    </w:p>
    <w:p w14:paraId="191BF3FA" w14:textId="68BDD041" w:rsidR="00153F53" w:rsidRDefault="00153F53" w:rsidP="009A4CB2">
      <w:pPr>
        <w:rPr>
          <w:rFonts w:asciiTheme="minorHAnsi" w:hAnsiTheme="minorHAnsi" w:cstheme="minorHAnsi"/>
          <w:b/>
          <w:bCs/>
          <w:sz w:val="28"/>
          <w:szCs w:val="28"/>
        </w:rPr>
      </w:pPr>
      <w:r w:rsidRPr="006C23E5">
        <w:rPr>
          <w:rFonts w:asciiTheme="minorHAnsi" w:hAnsiTheme="minorHAnsi" w:cstheme="minorHAnsi"/>
          <w:b/>
          <w:bCs/>
          <w:sz w:val="28"/>
          <w:szCs w:val="28"/>
          <w:highlight w:val="magenta"/>
        </w:rPr>
        <w:lastRenderedPageBreak/>
        <w:t>«Заказать проект»</w:t>
      </w:r>
      <w:r w:rsidRPr="006C23E5">
        <w:rPr>
          <w:rFonts w:asciiTheme="minorHAnsi" w:hAnsiTheme="minorHAnsi" w:cstheme="minorHAnsi"/>
          <w:sz w:val="28"/>
          <w:szCs w:val="28"/>
        </w:rPr>
        <w:t xml:space="preserve"> в нижней левой части главной страницы </w:t>
      </w:r>
      <w:r w:rsidRPr="006C23E5">
        <w:rPr>
          <w:rFonts w:asciiTheme="minorHAnsi" w:hAnsiTheme="minorHAnsi" w:cstheme="minorHAnsi"/>
          <w:b/>
          <w:bCs/>
          <w:sz w:val="28"/>
          <w:szCs w:val="28"/>
        </w:rPr>
        <w:t>(</w:t>
      </w:r>
      <w:proofErr w:type="spellStart"/>
      <w:r w:rsidRPr="006C23E5">
        <w:rPr>
          <w:rFonts w:asciiTheme="minorHAnsi" w:hAnsiTheme="minorHAnsi" w:cstheme="minorHAnsi"/>
          <w:b/>
          <w:bCs/>
          <w:sz w:val="28"/>
          <w:szCs w:val="28"/>
        </w:rPr>
        <w:t>реф</w:t>
      </w:r>
      <w:proofErr w:type="spellEnd"/>
      <w:r w:rsidRPr="006C23E5">
        <w:rPr>
          <w:rFonts w:asciiTheme="minorHAnsi" w:hAnsiTheme="minorHAnsi" w:cstheme="minorHAnsi"/>
          <w:b/>
          <w:bCs/>
          <w:sz w:val="28"/>
          <w:szCs w:val="28"/>
        </w:rPr>
        <w:t xml:space="preserve"> </w:t>
      </w:r>
      <w:hyperlink r:id="rId26" w:history="1">
        <w:r w:rsidRPr="006C23E5">
          <w:rPr>
            <w:rStyle w:val="a3"/>
            <w:rFonts w:asciiTheme="minorHAnsi" w:hAnsiTheme="minorHAnsi" w:cstheme="minorHAnsi"/>
            <w:b/>
            <w:bCs/>
            <w:sz w:val="28"/>
            <w:szCs w:val="28"/>
          </w:rPr>
          <w:t>https://p</w:t>
        </w:r>
        <w:r w:rsidRPr="006C23E5">
          <w:rPr>
            <w:rStyle w:val="a3"/>
            <w:rFonts w:asciiTheme="minorHAnsi" w:hAnsiTheme="minorHAnsi" w:cstheme="minorHAnsi"/>
            <w:b/>
            <w:bCs/>
            <w:sz w:val="28"/>
            <w:szCs w:val="28"/>
          </w:rPr>
          <w:t>e</w:t>
        </w:r>
        <w:r w:rsidRPr="006C23E5">
          <w:rPr>
            <w:rStyle w:val="a3"/>
            <w:rFonts w:asciiTheme="minorHAnsi" w:hAnsiTheme="minorHAnsi" w:cstheme="minorHAnsi"/>
            <w:b/>
            <w:bCs/>
            <w:sz w:val="28"/>
            <w:szCs w:val="28"/>
          </w:rPr>
          <w:t>rgaev</w:t>
        </w:r>
        <w:r w:rsidRPr="006C23E5">
          <w:rPr>
            <w:rStyle w:val="a3"/>
            <w:rFonts w:asciiTheme="minorHAnsi" w:hAnsiTheme="minorHAnsi" w:cstheme="minorHAnsi"/>
            <w:b/>
            <w:bCs/>
            <w:sz w:val="28"/>
            <w:szCs w:val="28"/>
          </w:rPr>
          <w:t>.</w:t>
        </w:r>
        <w:r w:rsidRPr="006C23E5">
          <w:rPr>
            <w:rStyle w:val="a3"/>
            <w:rFonts w:asciiTheme="minorHAnsi" w:hAnsiTheme="minorHAnsi" w:cstheme="minorHAnsi"/>
            <w:b/>
            <w:bCs/>
            <w:sz w:val="28"/>
            <w:szCs w:val="28"/>
          </w:rPr>
          <w:t>com</w:t>
        </w:r>
      </w:hyperlink>
      <w:r w:rsidRPr="006C23E5">
        <w:rPr>
          <w:rFonts w:asciiTheme="minorHAnsi" w:hAnsiTheme="minorHAnsi" w:cstheme="minorHAnsi"/>
          <w:b/>
          <w:bCs/>
          <w:sz w:val="28"/>
          <w:szCs w:val="28"/>
        </w:rPr>
        <w:t xml:space="preserve"> )</w:t>
      </w:r>
      <w:r w:rsidR="00DD2F6B">
        <w:rPr>
          <w:rFonts w:asciiTheme="minorHAnsi" w:hAnsiTheme="minorHAnsi" w:cstheme="minorHAnsi"/>
          <w:b/>
          <w:bCs/>
          <w:sz w:val="28"/>
          <w:szCs w:val="28"/>
        </w:rPr>
        <w:t xml:space="preserve"> + значок телеграмма или </w:t>
      </w:r>
      <w:proofErr w:type="spellStart"/>
      <w:r w:rsidR="00DD2F6B">
        <w:rPr>
          <w:rFonts w:asciiTheme="minorHAnsi" w:hAnsiTheme="minorHAnsi" w:cstheme="minorHAnsi"/>
          <w:b/>
          <w:bCs/>
          <w:sz w:val="28"/>
          <w:szCs w:val="28"/>
        </w:rPr>
        <w:t>ватсапа</w:t>
      </w:r>
      <w:proofErr w:type="spellEnd"/>
      <w:r w:rsidR="00DD2F6B">
        <w:rPr>
          <w:rFonts w:asciiTheme="minorHAnsi" w:hAnsiTheme="minorHAnsi" w:cstheme="minorHAnsi"/>
          <w:b/>
          <w:bCs/>
          <w:sz w:val="28"/>
          <w:szCs w:val="28"/>
        </w:rPr>
        <w:t xml:space="preserve"> справа</w:t>
      </w:r>
    </w:p>
    <w:p w14:paraId="04189C85" w14:textId="20289F38" w:rsidR="00DD2F6B" w:rsidRDefault="00DD2F6B" w:rsidP="009A4CB2">
      <w:pPr>
        <w:rPr>
          <w:rFonts w:asciiTheme="minorHAnsi" w:hAnsiTheme="minorHAnsi" w:cstheme="minorHAnsi"/>
          <w:b/>
          <w:bCs/>
          <w:sz w:val="28"/>
          <w:szCs w:val="28"/>
        </w:rPr>
      </w:pPr>
      <w:r>
        <w:rPr>
          <w:rFonts w:asciiTheme="minorHAnsi" w:hAnsiTheme="minorHAnsi" w:cstheme="minorHAnsi"/>
          <w:b/>
          <w:bCs/>
          <w:noProof/>
          <w:sz w:val="28"/>
          <w:szCs w:val="28"/>
        </w:rPr>
        <w:drawing>
          <wp:inline distT="0" distB="0" distL="0" distR="0" wp14:anchorId="104DAB4C" wp14:editId="42E59266">
            <wp:extent cx="5940425" cy="4672965"/>
            <wp:effectExtent l="0" t="0" r="317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0425" cy="4672965"/>
                    </a:xfrm>
                    <a:prstGeom prst="rect">
                      <a:avLst/>
                    </a:prstGeom>
                  </pic:spPr>
                </pic:pic>
              </a:graphicData>
            </a:graphic>
          </wp:inline>
        </w:drawing>
      </w:r>
    </w:p>
    <w:p w14:paraId="41C552C6" w14:textId="77777777" w:rsidR="00DD2F6B" w:rsidRPr="006C23E5" w:rsidRDefault="00DD2F6B" w:rsidP="009A4CB2">
      <w:pPr>
        <w:rPr>
          <w:rFonts w:asciiTheme="minorHAnsi" w:hAnsiTheme="minorHAnsi" w:cstheme="minorHAnsi"/>
          <w:b/>
          <w:bCs/>
          <w:sz w:val="28"/>
          <w:szCs w:val="28"/>
        </w:rPr>
      </w:pPr>
    </w:p>
    <w:p w14:paraId="76265FDA" w14:textId="3962E85B" w:rsidR="00153F53" w:rsidRPr="006C23E5" w:rsidRDefault="009246D1" w:rsidP="009A4CB2">
      <w:pPr>
        <w:rPr>
          <w:rFonts w:asciiTheme="minorHAnsi" w:hAnsiTheme="minorHAnsi" w:cstheme="minorHAnsi"/>
          <w:sz w:val="28"/>
          <w:szCs w:val="28"/>
        </w:rPr>
      </w:pPr>
      <w:r w:rsidRPr="006C23E5">
        <w:rPr>
          <w:rFonts w:asciiTheme="minorHAnsi" w:hAnsiTheme="minorHAnsi" w:cstheme="minorHAnsi"/>
          <w:sz w:val="28"/>
          <w:szCs w:val="28"/>
        </w:rPr>
        <w:t xml:space="preserve">Принципы работы отсюда </w:t>
      </w:r>
      <w:hyperlink r:id="rId28" w:history="1">
        <w:r w:rsidRPr="006C23E5">
          <w:rPr>
            <w:rStyle w:val="a3"/>
            <w:rFonts w:asciiTheme="minorHAnsi" w:hAnsiTheme="minorHAnsi" w:cstheme="minorHAnsi"/>
            <w:sz w:val="28"/>
            <w:szCs w:val="28"/>
          </w:rPr>
          <w:t>https://www.brovkin</w:t>
        </w:r>
        <w:r w:rsidRPr="006C23E5">
          <w:rPr>
            <w:rStyle w:val="a3"/>
            <w:rFonts w:asciiTheme="minorHAnsi" w:hAnsiTheme="minorHAnsi" w:cstheme="minorHAnsi"/>
            <w:sz w:val="28"/>
            <w:szCs w:val="28"/>
          </w:rPr>
          <w:t>d</w:t>
        </w:r>
        <w:r w:rsidRPr="006C23E5">
          <w:rPr>
            <w:rStyle w:val="a3"/>
            <w:rFonts w:asciiTheme="minorHAnsi" w:hAnsiTheme="minorHAnsi" w:cstheme="minorHAnsi"/>
            <w:sz w:val="28"/>
            <w:szCs w:val="28"/>
          </w:rPr>
          <w:t>esign.com/?yclid=14083130928027664383</w:t>
        </w:r>
      </w:hyperlink>
      <w:r w:rsidRPr="006C23E5">
        <w:rPr>
          <w:rFonts w:asciiTheme="minorHAnsi" w:hAnsiTheme="minorHAnsi" w:cstheme="minorHAnsi"/>
          <w:sz w:val="28"/>
          <w:szCs w:val="28"/>
        </w:rPr>
        <w:t xml:space="preserve"> </w:t>
      </w:r>
    </w:p>
    <w:p w14:paraId="53E5D1F3" w14:textId="7D1C9E8D" w:rsidR="00F80444" w:rsidRPr="006C23E5" w:rsidRDefault="00F80444">
      <w:pPr>
        <w:rPr>
          <w:rFonts w:asciiTheme="minorHAnsi" w:hAnsiTheme="minorHAnsi" w:cstheme="minorHAnsi"/>
          <w:sz w:val="28"/>
          <w:szCs w:val="28"/>
        </w:rPr>
      </w:pPr>
    </w:p>
    <w:p w14:paraId="536C4A36" w14:textId="10C9D2FA" w:rsidR="00F718D7" w:rsidRPr="006C23E5" w:rsidRDefault="00B50FF7" w:rsidP="00B50FF7">
      <w:pPr>
        <w:pBdr>
          <w:top w:val="single" w:sz="6" w:space="1" w:color="auto"/>
          <w:bottom w:val="single" w:sz="6" w:space="1" w:color="auto"/>
        </w:pBdr>
        <w:jc w:val="center"/>
        <w:rPr>
          <w:rFonts w:asciiTheme="minorHAnsi" w:hAnsiTheme="minorHAnsi" w:cstheme="minorHAnsi"/>
          <w:b/>
          <w:bCs/>
          <w:sz w:val="28"/>
          <w:szCs w:val="28"/>
        </w:rPr>
      </w:pPr>
      <w:r w:rsidRPr="006C23E5">
        <w:rPr>
          <w:rFonts w:asciiTheme="minorHAnsi" w:hAnsiTheme="minorHAnsi" w:cstheme="minorHAnsi"/>
          <w:b/>
          <w:bCs/>
          <w:sz w:val="28"/>
          <w:szCs w:val="28"/>
        </w:rPr>
        <w:t>ЭЛЕМЕНИТЫ САЙТА</w:t>
      </w:r>
    </w:p>
    <w:p w14:paraId="715A73D6" w14:textId="77777777" w:rsidR="00B50FF7" w:rsidRPr="006C23E5" w:rsidRDefault="00B50FF7" w:rsidP="00B50FF7">
      <w:pPr>
        <w:jc w:val="center"/>
        <w:rPr>
          <w:rFonts w:asciiTheme="minorHAnsi" w:hAnsiTheme="minorHAnsi" w:cstheme="minorHAnsi"/>
          <w:b/>
          <w:bCs/>
          <w:sz w:val="28"/>
          <w:szCs w:val="28"/>
        </w:rPr>
      </w:pPr>
    </w:p>
    <w:p w14:paraId="0CB7425D" w14:textId="29CBC660" w:rsidR="00F718D7" w:rsidRPr="006C23E5" w:rsidRDefault="009A4CB2" w:rsidP="00F718D7">
      <w:pPr>
        <w:rPr>
          <w:rFonts w:asciiTheme="minorHAnsi" w:hAnsiTheme="minorHAnsi" w:cstheme="minorHAnsi"/>
          <w:b/>
          <w:bCs/>
          <w:sz w:val="28"/>
          <w:szCs w:val="28"/>
        </w:rPr>
      </w:pPr>
      <w:r w:rsidRPr="006C23E5">
        <w:rPr>
          <w:rFonts w:asciiTheme="minorHAnsi" w:hAnsiTheme="minorHAnsi" w:cstheme="minorHAnsi"/>
          <w:b/>
          <w:bCs/>
          <w:sz w:val="28"/>
          <w:szCs w:val="28"/>
        </w:rPr>
        <w:t>ВЕРХНЯЯ ПАНЕЛЬ</w:t>
      </w:r>
    </w:p>
    <w:p w14:paraId="4D185E9C" w14:textId="25107C0E" w:rsidR="00246A14" w:rsidRPr="006C23E5" w:rsidRDefault="00F718D7">
      <w:pPr>
        <w:pBdr>
          <w:bottom w:val="single" w:sz="6" w:space="1" w:color="auto"/>
        </w:pBdr>
        <w:rPr>
          <w:rFonts w:asciiTheme="minorHAnsi" w:hAnsiTheme="minorHAnsi" w:cstheme="minorHAnsi"/>
          <w:sz w:val="28"/>
          <w:szCs w:val="28"/>
        </w:rPr>
      </w:pPr>
      <w:proofErr w:type="gramStart"/>
      <w:r w:rsidRPr="006C23E5">
        <w:rPr>
          <w:rFonts w:asciiTheme="minorHAnsi" w:hAnsiTheme="minorHAnsi" w:cstheme="minorHAnsi"/>
          <w:sz w:val="28"/>
          <w:szCs w:val="28"/>
        </w:rPr>
        <w:t>Главная</w:t>
      </w:r>
      <w:proofErr w:type="gramEnd"/>
      <w:r w:rsidRPr="006C23E5">
        <w:rPr>
          <w:rFonts w:asciiTheme="minorHAnsi" w:hAnsiTheme="minorHAnsi" w:cstheme="minorHAnsi"/>
          <w:sz w:val="28"/>
          <w:szCs w:val="28"/>
        </w:rPr>
        <w:t xml:space="preserve"> Слева</w:t>
      </w:r>
    </w:p>
    <w:p w14:paraId="3B645B0C" w14:textId="1405AB03" w:rsidR="00246A14" w:rsidRPr="006C23E5" w:rsidRDefault="00246A14" w:rsidP="00246A14">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(Интерьер / Архитектура / Дизайн под ключ)</w:t>
      </w:r>
      <w:r w:rsidRPr="005831C1">
        <w:rPr>
          <w:rFonts w:asciiTheme="minorHAnsi" w:hAnsiTheme="minorHAnsi" w:cstheme="minorHAnsi"/>
          <w:b/>
          <w:bCs/>
          <w:sz w:val="28"/>
          <w:szCs w:val="28"/>
        </w:rPr>
        <w:t xml:space="preserve"> *</w:t>
      </w:r>
      <w:r w:rsidRPr="006C23E5">
        <w:rPr>
          <w:rFonts w:asciiTheme="minorHAnsi" w:hAnsiTheme="minorHAnsi" w:cstheme="minorHAnsi"/>
          <w:sz w:val="28"/>
          <w:szCs w:val="28"/>
        </w:rPr>
        <w:t xml:space="preserve"> Наши работы с подразделениями (</w:t>
      </w:r>
      <w:proofErr w:type="spellStart"/>
      <w:r w:rsidRPr="006C23E5">
        <w:rPr>
          <w:rFonts w:asciiTheme="minorHAnsi" w:hAnsiTheme="minorHAnsi" w:cstheme="minorHAnsi"/>
          <w:sz w:val="28"/>
          <w:szCs w:val="28"/>
        </w:rPr>
        <w:t>реф</w:t>
      </w:r>
      <w:proofErr w:type="spellEnd"/>
      <w:r w:rsidRPr="006C23E5">
        <w:rPr>
          <w:rFonts w:asciiTheme="minorHAnsi" w:hAnsiTheme="minorHAnsi" w:cstheme="minorHAnsi"/>
          <w:sz w:val="28"/>
          <w:szCs w:val="28"/>
        </w:rPr>
        <w:t xml:space="preserve"> </w:t>
      </w:r>
      <w:hyperlink r:id="rId29" w:history="1">
        <w:r w:rsidRPr="006C23E5">
          <w:rPr>
            <w:rStyle w:val="a3"/>
            <w:rFonts w:asciiTheme="minorHAnsi" w:hAnsiTheme="minorHAnsi" w:cstheme="minorHAnsi"/>
            <w:sz w:val="28"/>
            <w:szCs w:val="28"/>
          </w:rPr>
          <w:t>https://objc</w:t>
        </w:r>
        <w:r w:rsidRPr="006C23E5">
          <w:rPr>
            <w:rStyle w:val="a3"/>
            <w:rFonts w:asciiTheme="minorHAnsi" w:hAnsiTheme="minorHAnsi" w:cstheme="minorHAnsi"/>
            <w:sz w:val="28"/>
            <w:szCs w:val="28"/>
          </w:rPr>
          <w:t>t</w:t>
        </w:r>
        <w:r w:rsidRPr="006C23E5">
          <w:rPr>
            <w:rStyle w:val="a3"/>
            <w:rFonts w:asciiTheme="minorHAnsi" w:hAnsiTheme="minorHAnsi" w:cstheme="minorHAnsi"/>
            <w:sz w:val="28"/>
            <w:szCs w:val="28"/>
          </w:rPr>
          <w:t>.ru/c</w:t>
        </w:r>
        <w:r w:rsidRPr="006C23E5">
          <w:rPr>
            <w:rStyle w:val="a3"/>
            <w:rFonts w:asciiTheme="minorHAnsi" w:hAnsiTheme="minorHAnsi" w:cstheme="minorHAnsi"/>
            <w:sz w:val="28"/>
            <w:szCs w:val="28"/>
          </w:rPr>
          <w:t>a</w:t>
        </w:r>
        <w:r w:rsidRPr="006C23E5">
          <w:rPr>
            <w:rStyle w:val="a3"/>
            <w:rFonts w:asciiTheme="minorHAnsi" w:hAnsiTheme="minorHAnsi" w:cstheme="minorHAnsi"/>
            <w:sz w:val="28"/>
            <w:szCs w:val="28"/>
          </w:rPr>
          <w:t>teg</w:t>
        </w:r>
        <w:r w:rsidRPr="006C23E5">
          <w:rPr>
            <w:rStyle w:val="a3"/>
            <w:rFonts w:asciiTheme="minorHAnsi" w:hAnsiTheme="minorHAnsi" w:cstheme="minorHAnsi"/>
            <w:sz w:val="28"/>
            <w:szCs w:val="28"/>
          </w:rPr>
          <w:t>o</w:t>
        </w:r>
        <w:r w:rsidRPr="006C23E5">
          <w:rPr>
            <w:rStyle w:val="a3"/>
            <w:rFonts w:asciiTheme="minorHAnsi" w:hAnsiTheme="minorHAnsi" w:cstheme="minorHAnsi"/>
            <w:sz w:val="28"/>
            <w:szCs w:val="28"/>
          </w:rPr>
          <w:t>ry/projects/</w:t>
        </w:r>
      </w:hyperlink>
      <w:r w:rsidRPr="006C23E5">
        <w:rPr>
          <w:rFonts w:asciiTheme="minorHAnsi" w:hAnsiTheme="minorHAnsi" w:cstheme="minorHAnsi"/>
          <w:sz w:val="28"/>
          <w:szCs w:val="28"/>
        </w:rPr>
        <w:t xml:space="preserve"> )</w:t>
      </w:r>
    </w:p>
    <w:p w14:paraId="0652D9AC" w14:textId="68C65348" w:rsidR="00F718D7" w:rsidRPr="006C23E5" w:rsidRDefault="00246A14">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 </w:t>
      </w:r>
      <w:r w:rsidR="00F718D7" w:rsidRPr="006C23E5">
        <w:rPr>
          <w:rFonts w:asciiTheme="minorHAnsi" w:hAnsiTheme="minorHAnsi" w:cstheme="minorHAnsi"/>
          <w:sz w:val="28"/>
          <w:szCs w:val="28"/>
        </w:rPr>
        <w:t xml:space="preserve">/ Услуги </w:t>
      </w:r>
      <w:r w:rsidR="00E67FD8" w:rsidRPr="006C23E5">
        <w:rPr>
          <w:rFonts w:asciiTheme="minorHAnsi" w:hAnsiTheme="minorHAnsi" w:cstheme="minorHAnsi"/>
          <w:sz w:val="28"/>
          <w:szCs w:val="28"/>
        </w:rPr>
        <w:t xml:space="preserve">/ </w:t>
      </w:r>
      <w:r w:rsidR="00C452E5" w:rsidRPr="006C23E5">
        <w:rPr>
          <w:rFonts w:asciiTheme="minorHAnsi" w:hAnsiTheme="minorHAnsi" w:cstheme="minorHAnsi"/>
          <w:sz w:val="28"/>
          <w:szCs w:val="28"/>
        </w:rPr>
        <w:t>Ц</w:t>
      </w:r>
      <w:r w:rsidR="00F718D7" w:rsidRPr="006C23E5">
        <w:rPr>
          <w:rFonts w:asciiTheme="minorHAnsi" w:hAnsiTheme="minorHAnsi" w:cstheme="minorHAnsi"/>
          <w:sz w:val="28"/>
          <w:szCs w:val="28"/>
        </w:rPr>
        <w:t>ены / ЧАВО / О нас / Контакты /</w:t>
      </w:r>
      <w:r w:rsidRPr="006C23E5">
        <w:rPr>
          <w:rFonts w:asciiTheme="minorHAnsi" w:hAnsiTheme="minorHAnsi" w:cstheme="minorHAnsi"/>
          <w:sz w:val="28"/>
          <w:szCs w:val="28"/>
        </w:rPr>
        <w:t xml:space="preserve"> </w:t>
      </w:r>
      <w:r w:rsidR="00F718D7" w:rsidRPr="006C23E5">
        <w:rPr>
          <w:rFonts w:asciiTheme="minorHAnsi" w:hAnsiTheme="minorHAnsi" w:cstheme="minorHAnsi"/>
          <w:sz w:val="28"/>
          <w:szCs w:val="28"/>
        </w:rPr>
        <w:t>Заказать (</w:t>
      </w:r>
      <w:proofErr w:type="spellStart"/>
      <w:r w:rsidR="00F718D7" w:rsidRPr="006C23E5">
        <w:rPr>
          <w:rFonts w:asciiTheme="minorHAnsi" w:hAnsiTheme="minorHAnsi" w:cstheme="minorHAnsi"/>
          <w:sz w:val="28"/>
          <w:szCs w:val="28"/>
        </w:rPr>
        <w:t>реф</w:t>
      </w:r>
      <w:proofErr w:type="spellEnd"/>
      <w:r w:rsidR="00F718D7" w:rsidRPr="006C23E5">
        <w:rPr>
          <w:rFonts w:asciiTheme="minorHAnsi" w:hAnsiTheme="minorHAnsi" w:cstheme="minorHAnsi"/>
          <w:sz w:val="28"/>
          <w:szCs w:val="28"/>
        </w:rPr>
        <w:t xml:space="preserve"> </w:t>
      </w:r>
      <w:hyperlink r:id="rId30" w:history="1">
        <w:r w:rsidR="00F718D7" w:rsidRPr="006C23E5">
          <w:rPr>
            <w:rStyle w:val="a3"/>
            <w:rFonts w:asciiTheme="minorHAnsi" w:hAnsiTheme="minorHAnsi" w:cstheme="minorHAnsi"/>
            <w:sz w:val="28"/>
            <w:szCs w:val="28"/>
          </w:rPr>
          <w:t>https://solo-ds.ru/</w:t>
        </w:r>
      </w:hyperlink>
      <w:r w:rsidR="00F718D7" w:rsidRPr="006C23E5">
        <w:rPr>
          <w:rFonts w:asciiTheme="minorHAnsi" w:hAnsiTheme="minorHAnsi" w:cstheme="minorHAnsi"/>
          <w:sz w:val="28"/>
          <w:szCs w:val="28"/>
        </w:rPr>
        <w:t xml:space="preserve"> ) / </w:t>
      </w:r>
      <w:proofErr w:type="spellStart"/>
      <w:r w:rsidR="00F718D7" w:rsidRPr="006C23E5">
        <w:rPr>
          <w:rFonts w:asciiTheme="minorHAnsi" w:hAnsiTheme="minorHAnsi" w:cstheme="minorHAnsi"/>
          <w:sz w:val="28"/>
          <w:szCs w:val="28"/>
        </w:rPr>
        <w:t>Ру</w:t>
      </w:r>
      <w:proofErr w:type="spellEnd"/>
      <w:r w:rsidR="00F718D7" w:rsidRPr="006C23E5">
        <w:rPr>
          <w:rFonts w:asciiTheme="minorHAnsi" w:hAnsiTheme="minorHAnsi" w:cstheme="minorHAnsi"/>
          <w:sz w:val="28"/>
          <w:szCs w:val="28"/>
        </w:rPr>
        <w:t>/</w:t>
      </w:r>
      <w:proofErr w:type="spellStart"/>
      <w:r w:rsidR="00F718D7" w:rsidRPr="006C23E5">
        <w:rPr>
          <w:rFonts w:asciiTheme="minorHAnsi" w:hAnsiTheme="minorHAnsi" w:cstheme="minorHAnsi"/>
          <w:sz w:val="28"/>
          <w:szCs w:val="28"/>
        </w:rPr>
        <w:t>Енг</w:t>
      </w:r>
      <w:proofErr w:type="spellEnd"/>
      <w:r w:rsidR="00F718D7" w:rsidRPr="006C23E5">
        <w:rPr>
          <w:rFonts w:asciiTheme="minorHAnsi" w:hAnsiTheme="minorHAnsi" w:cstheme="minorHAnsi"/>
          <w:sz w:val="28"/>
          <w:szCs w:val="28"/>
        </w:rPr>
        <w:t>/</w:t>
      </w:r>
      <w:proofErr w:type="spellStart"/>
      <w:r w:rsidR="00F718D7" w:rsidRPr="006C23E5">
        <w:rPr>
          <w:rFonts w:asciiTheme="minorHAnsi" w:hAnsiTheme="minorHAnsi" w:cstheme="minorHAnsi"/>
          <w:sz w:val="28"/>
          <w:szCs w:val="28"/>
        </w:rPr>
        <w:t>Др</w:t>
      </w:r>
      <w:proofErr w:type="spellEnd"/>
    </w:p>
    <w:p w14:paraId="6265CF5E" w14:textId="77777777" w:rsidR="00246A14" w:rsidRPr="006C23E5" w:rsidRDefault="00246A14">
      <w:pPr>
        <w:pBdr>
          <w:bottom w:val="single" w:sz="6" w:space="1" w:color="auto"/>
        </w:pBdr>
        <w:rPr>
          <w:rFonts w:asciiTheme="minorHAnsi" w:hAnsiTheme="minorHAnsi" w:cstheme="minorHAnsi"/>
          <w:sz w:val="28"/>
          <w:szCs w:val="28"/>
        </w:rPr>
      </w:pPr>
    </w:p>
    <w:p w14:paraId="16F0F783" w14:textId="1555F3B3" w:rsidR="00246A14" w:rsidRPr="006C23E5" w:rsidRDefault="003A10FF" w:rsidP="00E67FD8">
      <w:pPr>
        <w:pBdr>
          <w:bottom w:val="single" w:sz="6" w:space="1" w:color="auto"/>
        </w:pBdr>
        <w:rPr>
          <w:rFonts w:asciiTheme="minorHAnsi" w:hAnsiTheme="minorHAnsi" w:cstheme="minorHAnsi"/>
          <w:sz w:val="28"/>
          <w:szCs w:val="28"/>
        </w:rPr>
      </w:pPr>
      <w:r w:rsidRPr="005831C1">
        <w:rPr>
          <w:rFonts w:asciiTheme="minorHAnsi" w:hAnsiTheme="minorHAnsi" w:cstheme="minorHAnsi"/>
          <w:b/>
          <w:bCs/>
          <w:sz w:val="28"/>
          <w:szCs w:val="28"/>
        </w:rPr>
        <w:t>*</w:t>
      </w:r>
      <w:r w:rsidR="00246A14" w:rsidRPr="006C23E5">
        <w:rPr>
          <w:rFonts w:asciiTheme="minorHAnsi" w:hAnsiTheme="minorHAnsi" w:cstheme="minorHAnsi"/>
          <w:sz w:val="28"/>
          <w:szCs w:val="28"/>
        </w:rPr>
        <w:t xml:space="preserve"> все</w:t>
      </w:r>
    </w:p>
    <w:p w14:paraId="512C6A97" w14:textId="0FB1114A" w:rsidR="00246A14" w:rsidRPr="006C23E5" w:rsidRDefault="00E67FD8" w:rsidP="00E67FD8">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1</w:t>
      </w:r>
      <w:r w:rsidR="003A10FF" w:rsidRPr="006C23E5">
        <w:rPr>
          <w:rFonts w:asciiTheme="minorHAnsi" w:hAnsiTheme="minorHAnsi" w:cstheme="minorHAnsi"/>
          <w:sz w:val="28"/>
          <w:szCs w:val="28"/>
        </w:rPr>
        <w:t>.</w:t>
      </w:r>
      <w:r w:rsidRPr="006C23E5">
        <w:rPr>
          <w:rFonts w:asciiTheme="minorHAnsi" w:hAnsiTheme="minorHAnsi" w:cstheme="minorHAnsi"/>
          <w:sz w:val="28"/>
          <w:szCs w:val="28"/>
        </w:rPr>
        <w:t xml:space="preserve"> Дизайн интерьера (сама кнопка должна нажиматься)</w:t>
      </w:r>
    </w:p>
    <w:p w14:paraId="483A4285" w14:textId="74776D4D" w:rsidR="00E67FD8" w:rsidRPr="006C23E5" w:rsidRDefault="00E67FD8" w:rsidP="00E67FD8">
      <w:pPr>
        <w:pStyle w:val="a8"/>
        <w:numPr>
          <w:ilvl w:val="1"/>
          <w:numId w:val="4"/>
        </w:num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Частным лицам </w:t>
      </w:r>
    </w:p>
    <w:p w14:paraId="5C8D848B" w14:textId="6BAD496D" w:rsidR="00E67FD8" w:rsidRPr="006C23E5" w:rsidRDefault="003A10FF" w:rsidP="00E67FD8">
      <w:pPr>
        <w:pStyle w:val="a8"/>
        <w:numPr>
          <w:ilvl w:val="1"/>
          <w:numId w:val="4"/>
        </w:num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Организациям</w:t>
      </w:r>
    </w:p>
    <w:p w14:paraId="43E021DC" w14:textId="33B127BC" w:rsidR="00E67FD8" w:rsidRPr="006C23E5" w:rsidRDefault="00E67FD8" w:rsidP="00E67FD8">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2. Архитектура </w:t>
      </w:r>
    </w:p>
    <w:p w14:paraId="2E4E2167" w14:textId="36EBD627" w:rsidR="003A10FF" w:rsidRPr="006C23E5" w:rsidRDefault="003A10FF" w:rsidP="00E67FD8">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lastRenderedPageBreak/>
        <w:t>2.1. Частным лицам</w:t>
      </w:r>
    </w:p>
    <w:p w14:paraId="4415EC8A" w14:textId="24000402" w:rsidR="002F42A7" w:rsidRPr="006C23E5" w:rsidRDefault="003A10FF" w:rsidP="00E67FD8">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2.2. Организациям</w:t>
      </w:r>
    </w:p>
    <w:p w14:paraId="50384C8D" w14:textId="4F49AF84" w:rsidR="009A4CB2" w:rsidRPr="006C23E5" w:rsidRDefault="00246A14" w:rsidP="00E67FD8">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3. Ремонт под ключ</w:t>
      </w:r>
    </w:p>
    <w:p w14:paraId="58DF48CC" w14:textId="77777777" w:rsidR="00D834F8" w:rsidRPr="006C23E5" w:rsidRDefault="00D834F8" w:rsidP="00E67FD8">
      <w:pPr>
        <w:pBdr>
          <w:bottom w:val="single" w:sz="6" w:space="1" w:color="auto"/>
        </w:pBdr>
        <w:rPr>
          <w:rFonts w:asciiTheme="minorHAnsi" w:hAnsiTheme="minorHAnsi" w:cstheme="minorHAnsi"/>
          <w:sz w:val="28"/>
          <w:szCs w:val="28"/>
        </w:rPr>
      </w:pPr>
    </w:p>
    <w:p w14:paraId="1A116E95" w14:textId="77777777" w:rsidR="00F718D7" w:rsidRPr="006C23E5" w:rsidRDefault="00F718D7">
      <w:pPr>
        <w:rPr>
          <w:rFonts w:asciiTheme="minorHAnsi" w:hAnsiTheme="minorHAnsi" w:cstheme="minorHAnsi"/>
          <w:b/>
          <w:bCs/>
          <w:sz w:val="28"/>
          <w:szCs w:val="28"/>
        </w:rPr>
      </w:pPr>
    </w:p>
    <w:p w14:paraId="3A5E7B1A" w14:textId="38530369" w:rsidR="00F80444" w:rsidRPr="006C23E5" w:rsidRDefault="009A4CB2">
      <w:pPr>
        <w:rPr>
          <w:rFonts w:asciiTheme="minorHAnsi" w:hAnsiTheme="minorHAnsi" w:cstheme="minorHAnsi"/>
          <w:b/>
          <w:bCs/>
          <w:sz w:val="28"/>
          <w:szCs w:val="28"/>
        </w:rPr>
      </w:pPr>
      <w:r w:rsidRPr="006C23E5">
        <w:rPr>
          <w:rFonts w:asciiTheme="minorHAnsi" w:hAnsiTheme="minorHAnsi" w:cstheme="minorHAnsi"/>
          <w:b/>
          <w:bCs/>
          <w:sz w:val="28"/>
          <w:szCs w:val="28"/>
        </w:rPr>
        <w:t>ГЛАВНАЯ СТРАНИЦА</w:t>
      </w:r>
    </w:p>
    <w:p w14:paraId="48DCB56E" w14:textId="040B2C85" w:rsidR="00CE7929" w:rsidRPr="006C23E5" w:rsidRDefault="00CE7929">
      <w:pPr>
        <w:rPr>
          <w:rFonts w:asciiTheme="minorHAnsi" w:hAnsiTheme="minorHAnsi" w:cstheme="minorHAnsi"/>
          <w:sz w:val="28"/>
          <w:szCs w:val="28"/>
        </w:rPr>
      </w:pPr>
      <w:r w:rsidRPr="006C23E5">
        <w:rPr>
          <w:rFonts w:asciiTheme="minorHAnsi" w:hAnsiTheme="minorHAnsi" w:cstheme="minorHAnsi"/>
          <w:sz w:val="28"/>
          <w:szCs w:val="28"/>
        </w:rPr>
        <w:t>1</w:t>
      </w:r>
      <w:r w:rsidR="00D66333" w:rsidRPr="006C23E5">
        <w:rPr>
          <w:rFonts w:asciiTheme="minorHAnsi" w:hAnsiTheme="minorHAnsi" w:cstheme="minorHAnsi"/>
          <w:sz w:val="28"/>
          <w:szCs w:val="28"/>
        </w:rPr>
        <w:t>.</w:t>
      </w:r>
      <w:r w:rsidRPr="006C23E5">
        <w:rPr>
          <w:rFonts w:asciiTheme="minorHAnsi" w:hAnsiTheme="minorHAnsi" w:cstheme="minorHAnsi"/>
          <w:sz w:val="28"/>
          <w:szCs w:val="28"/>
        </w:rPr>
        <w:t xml:space="preserve"> </w:t>
      </w:r>
      <w:proofErr w:type="spellStart"/>
      <w:r w:rsidR="00D66333" w:rsidRPr="006C23E5">
        <w:rPr>
          <w:rFonts w:asciiTheme="minorHAnsi" w:hAnsiTheme="minorHAnsi" w:cstheme="minorHAnsi"/>
          <w:sz w:val="28"/>
          <w:szCs w:val="28"/>
        </w:rPr>
        <w:t>Рендер</w:t>
      </w:r>
      <w:r w:rsidR="00F718D7" w:rsidRPr="006C23E5">
        <w:rPr>
          <w:rFonts w:asciiTheme="minorHAnsi" w:hAnsiTheme="minorHAnsi" w:cstheme="minorHAnsi"/>
          <w:sz w:val="28"/>
          <w:szCs w:val="28"/>
        </w:rPr>
        <w:t>ы</w:t>
      </w:r>
      <w:proofErr w:type="spellEnd"/>
      <w:r w:rsidR="00D66333" w:rsidRPr="006C23E5">
        <w:rPr>
          <w:rFonts w:asciiTheme="minorHAnsi" w:hAnsiTheme="minorHAnsi" w:cstheme="minorHAnsi"/>
          <w:sz w:val="28"/>
          <w:szCs w:val="28"/>
        </w:rPr>
        <w:t xml:space="preserve"> </w:t>
      </w:r>
      <w:r w:rsidR="002F42A7" w:rsidRPr="006C23E5">
        <w:rPr>
          <w:rFonts w:asciiTheme="minorHAnsi" w:hAnsiTheme="minorHAnsi" w:cstheme="minorHAnsi"/>
          <w:sz w:val="28"/>
          <w:szCs w:val="28"/>
        </w:rPr>
        <w:t>7</w:t>
      </w:r>
      <w:r w:rsidR="00D66333" w:rsidRPr="006C23E5">
        <w:rPr>
          <w:rFonts w:asciiTheme="minorHAnsi" w:hAnsiTheme="minorHAnsi" w:cstheme="minorHAnsi"/>
          <w:sz w:val="28"/>
          <w:szCs w:val="28"/>
        </w:rPr>
        <w:t xml:space="preserve"> самых сильных проектов</w:t>
      </w:r>
    </w:p>
    <w:p w14:paraId="63502C28" w14:textId="678DEE21" w:rsidR="002F42A7" w:rsidRPr="006C23E5" w:rsidRDefault="00D66333">
      <w:pPr>
        <w:rPr>
          <w:rFonts w:asciiTheme="minorHAnsi" w:hAnsiTheme="minorHAnsi" w:cstheme="minorHAnsi"/>
          <w:i/>
          <w:iCs/>
          <w:sz w:val="28"/>
          <w:szCs w:val="28"/>
        </w:rPr>
      </w:pPr>
      <w:r w:rsidRPr="006C23E5">
        <w:rPr>
          <w:rFonts w:asciiTheme="minorHAnsi" w:hAnsiTheme="minorHAnsi" w:cstheme="minorHAnsi"/>
          <w:i/>
          <w:iCs/>
          <w:sz w:val="28"/>
          <w:szCs w:val="28"/>
        </w:rPr>
        <w:t>2. Наши проекты</w:t>
      </w:r>
      <w:r w:rsidR="00267E57" w:rsidRPr="006C23E5">
        <w:rPr>
          <w:rFonts w:asciiTheme="minorHAnsi" w:hAnsiTheme="minorHAnsi" w:cstheme="minorHAnsi"/>
          <w:i/>
          <w:iCs/>
          <w:sz w:val="28"/>
          <w:szCs w:val="28"/>
        </w:rPr>
        <w:t xml:space="preserve"> </w:t>
      </w:r>
      <w:r w:rsidR="005D7803" w:rsidRPr="006C23E5">
        <w:rPr>
          <w:rFonts w:asciiTheme="minorHAnsi" w:hAnsiTheme="minorHAnsi" w:cstheme="minorHAnsi"/>
          <w:i/>
          <w:iCs/>
          <w:sz w:val="28"/>
          <w:szCs w:val="28"/>
        </w:rPr>
        <w:t>1</w:t>
      </w:r>
      <w:r w:rsidR="002F42A7" w:rsidRPr="006C23E5">
        <w:rPr>
          <w:rFonts w:asciiTheme="minorHAnsi" w:hAnsiTheme="minorHAnsi" w:cstheme="minorHAnsi"/>
          <w:i/>
          <w:iCs/>
          <w:sz w:val="28"/>
          <w:szCs w:val="28"/>
        </w:rPr>
        <w:t>2</w:t>
      </w:r>
      <w:r w:rsidR="005D7803" w:rsidRPr="006C23E5">
        <w:rPr>
          <w:rFonts w:asciiTheme="minorHAnsi" w:hAnsiTheme="minorHAnsi" w:cstheme="minorHAnsi"/>
          <w:i/>
          <w:iCs/>
          <w:sz w:val="28"/>
          <w:szCs w:val="28"/>
        </w:rPr>
        <w:t xml:space="preserve"> </w:t>
      </w:r>
      <w:proofErr w:type="spellStart"/>
      <w:r w:rsidR="005D7803" w:rsidRPr="006C23E5">
        <w:rPr>
          <w:rFonts w:asciiTheme="minorHAnsi" w:hAnsiTheme="minorHAnsi" w:cstheme="minorHAnsi"/>
          <w:i/>
          <w:iCs/>
          <w:sz w:val="28"/>
          <w:szCs w:val="28"/>
        </w:rPr>
        <w:t>шт</w:t>
      </w:r>
      <w:proofErr w:type="spellEnd"/>
      <w:r w:rsidR="005D7803" w:rsidRPr="006C23E5">
        <w:rPr>
          <w:rFonts w:asciiTheme="minorHAnsi" w:hAnsiTheme="minorHAnsi" w:cstheme="minorHAnsi"/>
          <w:i/>
          <w:iCs/>
          <w:sz w:val="28"/>
          <w:szCs w:val="28"/>
        </w:rPr>
        <w:t xml:space="preserve"> с опцией </w:t>
      </w:r>
      <w:r w:rsidR="00191E1B" w:rsidRPr="006C23E5">
        <w:rPr>
          <w:rFonts w:asciiTheme="minorHAnsi" w:hAnsiTheme="minorHAnsi" w:cstheme="minorHAnsi"/>
          <w:i/>
          <w:iCs/>
          <w:sz w:val="28"/>
          <w:szCs w:val="28"/>
        </w:rPr>
        <w:t>«посмотреть еще»</w:t>
      </w:r>
    </w:p>
    <w:p w14:paraId="55E04AA6" w14:textId="65305BF5" w:rsidR="00C60FAA" w:rsidRPr="006C23E5" w:rsidRDefault="005D7803">
      <w:pPr>
        <w:rPr>
          <w:rFonts w:asciiTheme="minorHAnsi" w:hAnsiTheme="minorHAnsi" w:cstheme="minorHAnsi"/>
          <w:i/>
          <w:iCs/>
          <w:sz w:val="28"/>
          <w:szCs w:val="28"/>
        </w:rPr>
      </w:pPr>
      <w:r w:rsidRPr="006C23E5">
        <w:rPr>
          <w:rFonts w:asciiTheme="minorHAnsi" w:hAnsiTheme="minorHAnsi" w:cstheme="minorHAnsi"/>
          <w:i/>
          <w:iCs/>
          <w:sz w:val="28"/>
          <w:szCs w:val="28"/>
        </w:rPr>
        <w:t xml:space="preserve"> (Понравились наши работы? Запишитесь на бесплатную консультацию) </w:t>
      </w:r>
    </w:p>
    <w:p w14:paraId="5878D9D4" w14:textId="57019FE7" w:rsidR="00D66333" w:rsidRPr="006C23E5" w:rsidRDefault="00D66333">
      <w:pPr>
        <w:rPr>
          <w:rFonts w:asciiTheme="minorHAnsi" w:hAnsiTheme="minorHAnsi" w:cstheme="minorHAnsi"/>
          <w:i/>
          <w:iCs/>
          <w:sz w:val="28"/>
          <w:szCs w:val="28"/>
        </w:rPr>
      </w:pPr>
      <w:r w:rsidRPr="006C23E5">
        <w:rPr>
          <w:rFonts w:asciiTheme="minorHAnsi" w:hAnsiTheme="minorHAnsi" w:cstheme="minorHAnsi"/>
          <w:i/>
          <w:iCs/>
          <w:sz w:val="28"/>
          <w:szCs w:val="28"/>
        </w:rPr>
        <w:t xml:space="preserve">3. </w:t>
      </w:r>
      <w:r w:rsidR="00C60FAA" w:rsidRPr="006C23E5">
        <w:rPr>
          <w:rFonts w:asciiTheme="minorHAnsi" w:hAnsiTheme="minorHAnsi" w:cstheme="minorHAnsi"/>
          <w:i/>
          <w:iCs/>
          <w:sz w:val="28"/>
          <w:szCs w:val="28"/>
        </w:rPr>
        <w:t>3д тур по нескольким проектам</w:t>
      </w:r>
    </w:p>
    <w:p w14:paraId="460BE542" w14:textId="1B75E5D2" w:rsidR="00D66333" w:rsidRPr="006C23E5" w:rsidRDefault="00D66333">
      <w:pPr>
        <w:rPr>
          <w:rFonts w:asciiTheme="minorHAnsi" w:hAnsiTheme="minorHAnsi" w:cstheme="minorHAnsi"/>
          <w:i/>
          <w:iCs/>
          <w:sz w:val="28"/>
          <w:szCs w:val="28"/>
        </w:rPr>
      </w:pPr>
      <w:r w:rsidRPr="006C23E5">
        <w:rPr>
          <w:rFonts w:asciiTheme="minorHAnsi" w:hAnsiTheme="minorHAnsi" w:cstheme="minorHAnsi"/>
          <w:i/>
          <w:iCs/>
          <w:sz w:val="28"/>
          <w:szCs w:val="28"/>
        </w:rPr>
        <w:t xml:space="preserve">4. </w:t>
      </w:r>
      <w:r w:rsidR="0082532B" w:rsidRPr="006C23E5">
        <w:rPr>
          <w:rFonts w:asciiTheme="minorHAnsi" w:hAnsiTheme="minorHAnsi" w:cstheme="minorHAnsi"/>
          <w:i/>
          <w:iCs/>
          <w:sz w:val="28"/>
          <w:szCs w:val="28"/>
        </w:rPr>
        <w:t>Н</w:t>
      </w:r>
      <w:r w:rsidR="00D24467" w:rsidRPr="006C23E5">
        <w:rPr>
          <w:rFonts w:asciiTheme="minorHAnsi" w:hAnsiTheme="minorHAnsi" w:cstheme="minorHAnsi"/>
          <w:i/>
          <w:iCs/>
          <w:sz w:val="28"/>
          <w:szCs w:val="28"/>
        </w:rPr>
        <w:t>аши преимущества</w:t>
      </w:r>
    </w:p>
    <w:p w14:paraId="14FE7C03" w14:textId="50E059C7" w:rsidR="00C452E5" w:rsidRPr="006C23E5" w:rsidRDefault="00246554">
      <w:pPr>
        <w:rPr>
          <w:rFonts w:asciiTheme="minorHAnsi" w:hAnsiTheme="minorHAnsi" w:cstheme="minorHAnsi"/>
          <w:b/>
          <w:bCs/>
          <w:i/>
          <w:iCs/>
          <w:sz w:val="28"/>
          <w:szCs w:val="28"/>
        </w:rPr>
      </w:pPr>
      <w:r w:rsidRPr="006C23E5">
        <w:rPr>
          <w:rFonts w:asciiTheme="minorHAnsi" w:hAnsiTheme="minorHAnsi" w:cstheme="minorHAnsi"/>
          <w:b/>
          <w:bCs/>
          <w:i/>
          <w:iCs/>
          <w:sz w:val="28"/>
          <w:szCs w:val="28"/>
        </w:rPr>
        <w:t>5.</w:t>
      </w:r>
      <w:r w:rsidR="00C452E5" w:rsidRPr="006C23E5">
        <w:rPr>
          <w:rFonts w:asciiTheme="minorHAnsi" w:hAnsiTheme="minorHAnsi" w:cstheme="minorHAnsi"/>
          <w:i/>
          <w:iCs/>
          <w:sz w:val="28"/>
          <w:szCs w:val="28"/>
        </w:rPr>
        <w:t xml:space="preserve"> Наши принципы</w:t>
      </w:r>
    </w:p>
    <w:p w14:paraId="2610D80E" w14:textId="3F2324EF" w:rsidR="004A6C37" w:rsidRPr="006C23E5" w:rsidRDefault="00D66333">
      <w:pPr>
        <w:rPr>
          <w:rFonts w:asciiTheme="minorHAnsi" w:hAnsiTheme="minorHAnsi" w:cstheme="minorHAnsi"/>
          <w:i/>
          <w:iCs/>
          <w:sz w:val="28"/>
          <w:szCs w:val="28"/>
        </w:rPr>
      </w:pPr>
      <w:r w:rsidRPr="006C23E5">
        <w:rPr>
          <w:rFonts w:asciiTheme="minorHAnsi" w:hAnsiTheme="minorHAnsi" w:cstheme="minorHAnsi"/>
          <w:i/>
          <w:iCs/>
          <w:sz w:val="28"/>
          <w:szCs w:val="28"/>
        </w:rPr>
        <w:t xml:space="preserve">6. </w:t>
      </w:r>
      <w:r w:rsidR="004A6C37" w:rsidRPr="006C23E5">
        <w:rPr>
          <w:rFonts w:asciiTheme="minorHAnsi" w:hAnsiTheme="minorHAnsi" w:cstheme="minorHAnsi"/>
          <w:i/>
          <w:iCs/>
          <w:sz w:val="28"/>
          <w:szCs w:val="28"/>
        </w:rPr>
        <w:t xml:space="preserve">Нам доверяют  </w:t>
      </w:r>
    </w:p>
    <w:p w14:paraId="38E6DE3D" w14:textId="0E6094BB" w:rsidR="005445D6" w:rsidRPr="006C23E5" w:rsidRDefault="005445D6">
      <w:pPr>
        <w:rPr>
          <w:rFonts w:asciiTheme="minorHAnsi" w:hAnsiTheme="minorHAnsi" w:cstheme="minorHAnsi"/>
          <w:b/>
          <w:bCs/>
          <w:sz w:val="28"/>
          <w:szCs w:val="28"/>
        </w:rPr>
      </w:pPr>
      <w:r w:rsidRPr="006C23E5">
        <w:rPr>
          <w:rFonts w:asciiTheme="minorHAnsi" w:hAnsiTheme="minorHAnsi" w:cstheme="minorHAnsi"/>
          <w:sz w:val="28"/>
          <w:szCs w:val="28"/>
        </w:rPr>
        <w:t xml:space="preserve">7. </w:t>
      </w:r>
      <w:r w:rsidRPr="006C23E5">
        <w:rPr>
          <w:rFonts w:asciiTheme="minorHAnsi" w:hAnsiTheme="minorHAnsi" w:cstheme="minorHAnsi"/>
          <w:b/>
          <w:bCs/>
          <w:sz w:val="28"/>
          <w:szCs w:val="28"/>
        </w:rPr>
        <w:t>Видео отзывы</w:t>
      </w:r>
      <w:r w:rsidRPr="006C23E5">
        <w:rPr>
          <w:rFonts w:asciiTheme="minorHAnsi" w:hAnsiTheme="minorHAnsi" w:cstheme="minorHAnsi"/>
          <w:sz w:val="28"/>
          <w:szCs w:val="28"/>
        </w:rPr>
        <w:t xml:space="preserve"> (</w:t>
      </w:r>
      <w:proofErr w:type="spellStart"/>
      <w:r w:rsidRPr="006C23E5">
        <w:rPr>
          <w:rFonts w:asciiTheme="minorHAnsi" w:hAnsiTheme="minorHAnsi" w:cstheme="minorHAnsi"/>
          <w:b/>
          <w:bCs/>
          <w:sz w:val="28"/>
          <w:szCs w:val="28"/>
        </w:rPr>
        <w:t>реф</w:t>
      </w:r>
      <w:proofErr w:type="spellEnd"/>
      <w:r w:rsidRPr="006C23E5">
        <w:rPr>
          <w:rFonts w:asciiTheme="minorHAnsi" w:hAnsiTheme="minorHAnsi" w:cstheme="minorHAnsi"/>
          <w:b/>
          <w:bCs/>
          <w:sz w:val="28"/>
          <w:szCs w:val="28"/>
        </w:rPr>
        <w:t xml:space="preserve"> </w:t>
      </w:r>
      <w:hyperlink r:id="rId31" w:anchor="odinstop" w:history="1">
        <w:r w:rsidRPr="006C23E5">
          <w:rPr>
            <w:rStyle w:val="a3"/>
            <w:rFonts w:asciiTheme="minorHAnsi" w:hAnsiTheme="minorHAnsi" w:cstheme="minorHAnsi"/>
            <w:b/>
            <w:bCs/>
            <w:sz w:val="28"/>
            <w:szCs w:val="28"/>
          </w:rPr>
          <w:t>https://www.biz-ar</w:t>
        </w:r>
        <w:r w:rsidRPr="006C23E5">
          <w:rPr>
            <w:rStyle w:val="a3"/>
            <w:rFonts w:asciiTheme="minorHAnsi" w:hAnsiTheme="minorHAnsi" w:cstheme="minorHAnsi"/>
            <w:b/>
            <w:bCs/>
            <w:sz w:val="28"/>
            <w:szCs w:val="28"/>
          </w:rPr>
          <w:t>c</w:t>
        </w:r>
        <w:r w:rsidRPr="006C23E5">
          <w:rPr>
            <w:rStyle w:val="a3"/>
            <w:rFonts w:asciiTheme="minorHAnsi" w:hAnsiTheme="minorHAnsi" w:cstheme="minorHAnsi"/>
            <w:b/>
            <w:bCs/>
            <w:sz w:val="28"/>
            <w:szCs w:val="28"/>
          </w:rPr>
          <w:t>hitects.ru/#odinstop</w:t>
        </w:r>
      </w:hyperlink>
      <w:r w:rsidRPr="006C23E5">
        <w:rPr>
          <w:rFonts w:asciiTheme="minorHAnsi" w:hAnsiTheme="minorHAnsi" w:cstheme="minorHAnsi"/>
          <w:b/>
          <w:bCs/>
          <w:sz w:val="28"/>
          <w:szCs w:val="28"/>
        </w:rPr>
        <w:t xml:space="preserve"> </w:t>
      </w:r>
      <w:r w:rsidR="00E56779" w:rsidRPr="006C23E5">
        <w:rPr>
          <w:rFonts w:asciiTheme="minorHAnsi" w:hAnsiTheme="minorHAnsi" w:cstheme="minorHAnsi"/>
          <w:b/>
          <w:bCs/>
          <w:sz w:val="28"/>
          <w:szCs w:val="28"/>
        </w:rPr>
        <w:t>профессия + @</w:t>
      </w:r>
      <w:proofErr w:type="gramStart"/>
      <w:r w:rsidR="00E56779" w:rsidRPr="006C23E5">
        <w:rPr>
          <w:rFonts w:asciiTheme="minorHAnsi" w:hAnsiTheme="minorHAnsi" w:cstheme="minorHAnsi"/>
          <w:b/>
          <w:bCs/>
          <w:sz w:val="28"/>
          <w:szCs w:val="28"/>
        </w:rPr>
        <w:t xml:space="preserve">_  </w:t>
      </w:r>
      <w:r w:rsidRPr="006C23E5">
        <w:rPr>
          <w:rFonts w:asciiTheme="minorHAnsi" w:hAnsiTheme="minorHAnsi" w:cstheme="minorHAnsi"/>
          <w:b/>
          <w:bCs/>
          <w:sz w:val="28"/>
          <w:szCs w:val="28"/>
        </w:rPr>
        <w:t>)</w:t>
      </w:r>
      <w:proofErr w:type="gramEnd"/>
    </w:p>
    <w:p w14:paraId="0064F65C" w14:textId="70A08802" w:rsidR="00D66333" w:rsidRPr="006C23E5" w:rsidRDefault="00E56779">
      <w:pPr>
        <w:rPr>
          <w:rFonts w:asciiTheme="minorHAnsi" w:hAnsiTheme="minorHAnsi" w:cstheme="minorHAnsi"/>
          <w:sz w:val="28"/>
          <w:szCs w:val="28"/>
        </w:rPr>
      </w:pPr>
      <w:r w:rsidRPr="006C23E5">
        <w:rPr>
          <w:rFonts w:asciiTheme="minorHAnsi" w:hAnsiTheme="minorHAnsi" w:cstheme="minorHAnsi"/>
          <w:sz w:val="28"/>
          <w:szCs w:val="28"/>
        </w:rPr>
        <w:t>8</w:t>
      </w:r>
      <w:r w:rsidR="00D66333" w:rsidRPr="006C23E5">
        <w:rPr>
          <w:rFonts w:asciiTheme="minorHAnsi" w:hAnsiTheme="minorHAnsi" w:cstheme="minorHAnsi"/>
          <w:sz w:val="28"/>
          <w:szCs w:val="28"/>
        </w:rPr>
        <w:t xml:space="preserve">. </w:t>
      </w:r>
      <w:r w:rsidR="00C328FD" w:rsidRPr="006C23E5">
        <w:rPr>
          <w:rFonts w:asciiTheme="minorHAnsi" w:hAnsiTheme="minorHAnsi" w:cstheme="minorHAnsi"/>
          <w:sz w:val="28"/>
          <w:szCs w:val="28"/>
        </w:rPr>
        <w:t xml:space="preserve">Услуги </w:t>
      </w:r>
      <w:r w:rsidR="00D66333" w:rsidRPr="006C23E5">
        <w:rPr>
          <w:rFonts w:asciiTheme="minorHAnsi" w:hAnsiTheme="minorHAnsi" w:cstheme="minorHAnsi"/>
          <w:sz w:val="28"/>
          <w:szCs w:val="28"/>
        </w:rPr>
        <w:t>(вкратце</w:t>
      </w:r>
      <w:r w:rsidRPr="006C23E5">
        <w:rPr>
          <w:rFonts w:asciiTheme="minorHAnsi" w:hAnsiTheme="minorHAnsi" w:cstheme="minorHAnsi"/>
          <w:sz w:val="28"/>
          <w:szCs w:val="28"/>
        </w:rPr>
        <w:t>...</w:t>
      </w:r>
      <w:r w:rsidR="00D66333" w:rsidRPr="006C23E5">
        <w:rPr>
          <w:rFonts w:asciiTheme="minorHAnsi" w:hAnsiTheme="minorHAnsi" w:cstheme="minorHAnsi"/>
          <w:sz w:val="28"/>
          <w:szCs w:val="28"/>
        </w:rPr>
        <w:t xml:space="preserve"> подробнее по кнопке)</w:t>
      </w:r>
      <w:r w:rsidRPr="006C23E5">
        <w:rPr>
          <w:rFonts w:asciiTheme="minorHAnsi" w:hAnsiTheme="minorHAnsi" w:cstheme="minorHAnsi"/>
          <w:sz w:val="28"/>
          <w:szCs w:val="28"/>
        </w:rPr>
        <w:t xml:space="preserve"> </w:t>
      </w:r>
    </w:p>
    <w:p w14:paraId="2C965D97" w14:textId="68B58F9F" w:rsidR="00C328FD" w:rsidRPr="006C23E5" w:rsidRDefault="00E56779" w:rsidP="00E56779">
      <w:pPr>
        <w:ind w:firstLine="708"/>
        <w:rPr>
          <w:rFonts w:asciiTheme="minorHAnsi" w:hAnsiTheme="minorHAnsi" w:cstheme="minorHAnsi"/>
          <w:sz w:val="28"/>
          <w:szCs w:val="28"/>
        </w:rPr>
      </w:pPr>
      <w:r w:rsidRPr="006C23E5">
        <w:rPr>
          <w:rFonts w:asciiTheme="minorHAnsi" w:hAnsiTheme="minorHAnsi" w:cstheme="minorHAnsi"/>
          <w:sz w:val="28"/>
          <w:szCs w:val="28"/>
        </w:rPr>
        <w:t>8</w:t>
      </w:r>
      <w:r w:rsidR="00C328FD" w:rsidRPr="006C23E5">
        <w:rPr>
          <w:rFonts w:asciiTheme="minorHAnsi" w:hAnsiTheme="minorHAnsi" w:cstheme="minorHAnsi"/>
          <w:sz w:val="28"/>
          <w:szCs w:val="28"/>
        </w:rPr>
        <w:t xml:space="preserve">.1. </w:t>
      </w:r>
      <w:r w:rsidR="006C23E5" w:rsidRPr="006C23E5">
        <w:rPr>
          <w:rFonts w:asciiTheme="minorHAnsi" w:hAnsiTheme="minorHAnsi" w:cstheme="minorHAnsi"/>
          <w:sz w:val="28"/>
          <w:szCs w:val="28"/>
        </w:rPr>
        <w:t>Ремонт под ключ</w:t>
      </w:r>
    </w:p>
    <w:p w14:paraId="4BE7617F" w14:textId="7270DC33" w:rsidR="004E47E5" w:rsidRPr="006C23E5" w:rsidRDefault="004E47E5" w:rsidP="00E56779">
      <w:pPr>
        <w:ind w:firstLine="708"/>
        <w:rPr>
          <w:rFonts w:asciiTheme="minorHAnsi" w:hAnsiTheme="minorHAnsi" w:cstheme="minorHAnsi"/>
          <w:sz w:val="28"/>
          <w:szCs w:val="28"/>
        </w:rPr>
      </w:pPr>
      <w:r w:rsidRPr="006C23E5">
        <w:rPr>
          <w:rFonts w:asciiTheme="minorHAnsi" w:hAnsiTheme="minorHAnsi" w:cstheme="minorHAnsi"/>
          <w:sz w:val="28"/>
          <w:szCs w:val="28"/>
        </w:rPr>
        <w:t xml:space="preserve">8.2. </w:t>
      </w:r>
      <w:r w:rsidR="006C23E5" w:rsidRPr="006C23E5">
        <w:rPr>
          <w:rFonts w:asciiTheme="minorHAnsi" w:hAnsiTheme="minorHAnsi" w:cstheme="minorHAnsi"/>
          <w:sz w:val="28"/>
          <w:szCs w:val="28"/>
        </w:rPr>
        <w:t>Дизайн интерьера</w:t>
      </w:r>
    </w:p>
    <w:p w14:paraId="6EBC8DCE" w14:textId="011D9014" w:rsidR="006C23E5" w:rsidRPr="00E27212" w:rsidRDefault="006C23E5" w:rsidP="00E56779">
      <w:pPr>
        <w:ind w:firstLine="708"/>
        <w:rPr>
          <w:rFonts w:asciiTheme="minorHAnsi" w:hAnsiTheme="minorHAnsi" w:cstheme="minorHAnsi"/>
          <w:sz w:val="28"/>
          <w:szCs w:val="28"/>
        </w:rPr>
      </w:pPr>
      <w:r w:rsidRPr="006C23E5">
        <w:rPr>
          <w:rFonts w:asciiTheme="minorHAnsi" w:hAnsiTheme="minorHAnsi" w:cstheme="minorHAnsi"/>
          <w:sz w:val="28"/>
          <w:szCs w:val="28"/>
        </w:rPr>
        <w:t>8.3. Архитектурное проектирование</w:t>
      </w:r>
      <w:r w:rsidR="00E27212">
        <w:rPr>
          <w:rFonts w:asciiTheme="minorHAnsi" w:hAnsiTheme="minorHAnsi" w:cstheme="minorHAnsi"/>
          <w:sz w:val="28"/>
          <w:szCs w:val="28"/>
        </w:rPr>
        <w:br/>
      </w:r>
      <w:r w:rsidR="00E27212">
        <w:rPr>
          <w:rFonts w:asciiTheme="minorHAnsi" w:hAnsiTheme="minorHAnsi" w:cstheme="minorHAnsi"/>
          <w:sz w:val="28"/>
          <w:szCs w:val="28"/>
        </w:rPr>
        <w:tab/>
      </w:r>
      <w:r w:rsidR="00E27212" w:rsidRPr="00E27212">
        <w:rPr>
          <w:rFonts w:asciiTheme="minorHAnsi" w:hAnsiTheme="minorHAnsi" w:cstheme="minorHAnsi"/>
          <w:sz w:val="28"/>
          <w:szCs w:val="28"/>
        </w:rPr>
        <w:t xml:space="preserve">8.4. </w:t>
      </w:r>
      <w:r w:rsidR="00E27212">
        <w:rPr>
          <w:rFonts w:asciiTheme="minorHAnsi" w:hAnsiTheme="minorHAnsi" w:cstheme="minorHAnsi"/>
          <w:sz w:val="28"/>
          <w:szCs w:val="28"/>
        </w:rPr>
        <w:t>Согласование перепланировки</w:t>
      </w:r>
    </w:p>
    <w:p w14:paraId="3A2DDAFA" w14:textId="274C8B28" w:rsidR="00617ADF" w:rsidRPr="006C23E5" w:rsidRDefault="00E56779">
      <w:pPr>
        <w:rPr>
          <w:rFonts w:asciiTheme="minorHAnsi" w:hAnsiTheme="minorHAnsi" w:cstheme="minorHAnsi"/>
          <w:sz w:val="28"/>
          <w:szCs w:val="28"/>
        </w:rPr>
      </w:pPr>
      <w:r w:rsidRPr="006C23E5">
        <w:rPr>
          <w:rFonts w:asciiTheme="minorHAnsi" w:hAnsiTheme="minorHAnsi" w:cstheme="minorHAnsi"/>
          <w:sz w:val="28"/>
          <w:szCs w:val="28"/>
        </w:rPr>
        <w:t>9</w:t>
      </w:r>
      <w:r w:rsidR="00D66333" w:rsidRPr="006C23E5">
        <w:rPr>
          <w:rFonts w:asciiTheme="minorHAnsi" w:hAnsiTheme="minorHAnsi" w:cstheme="minorHAnsi"/>
          <w:sz w:val="28"/>
          <w:szCs w:val="28"/>
        </w:rPr>
        <w:t>. О нас</w:t>
      </w:r>
      <w:r w:rsidR="00C60FAA" w:rsidRPr="006C23E5">
        <w:rPr>
          <w:rFonts w:asciiTheme="minorHAnsi" w:hAnsiTheme="minorHAnsi" w:cstheme="minorHAnsi"/>
          <w:sz w:val="28"/>
          <w:szCs w:val="28"/>
        </w:rPr>
        <w:t xml:space="preserve"> </w:t>
      </w:r>
    </w:p>
    <w:p w14:paraId="550A55EE" w14:textId="5C3844E3" w:rsidR="00D66333" w:rsidRPr="006C23E5" w:rsidRDefault="00E56779" w:rsidP="00E56779">
      <w:pPr>
        <w:ind w:firstLine="708"/>
        <w:rPr>
          <w:rFonts w:asciiTheme="minorHAnsi" w:hAnsiTheme="minorHAnsi" w:cstheme="minorHAnsi"/>
          <w:sz w:val="28"/>
          <w:szCs w:val="28"/>
        </w:rPr>
      </w:pPr>
      <w:proofErr w:type="gramStart"/>
      <w:r w:rsidRPr="006C23E5">
        <w:rPr>
          <w:rFonts w:asciiTheme="minorHAnsi" w:hAnsiTheme="minorHAnsi" w:cstheme="minorHAnsi"/>
          <w:sz w:val="28"/>
          <w:szCs w:val="28"/>
        </w:rPr>
        <w:t xml:space="preserve">9.1 </w:t>
      </w:r>
      <w:r w:rsidR="00617ADF" w:rsidRPr="006C23E5">
        <w:rPr>
          <w:rFonts w:asciiTheme="minorHAnsi" w:hAnsiTheme="minorHAnsi" w:cstheme="minorHAnsi"/>
          <w:sz w:val="28"/>
          <w:szCs w:val="28"/>
        </w:rPr>
        <w:t>.</w:t>
      </w:r>
      <w:proofErr w:type="gramEnd"/>
      <w:r w:rsidR="00617ADF" w:rsidRPr="006C23E5">
        <w:rPr>
          <w:rFonts w:asciiTheme="minorHAnsi" w:hAnsiTheme="minorHAnsi" w:cstheme="minorHAnsi"/>
          <w:sz w:val="28"/>
          <w:szCs w:val="28"/>
        </w:rPr>
        <w:t xml:space="preserve"> Наша команда (фото и должность)</w:t>
      </w:r>
    </w:p>
    <w:p w14:paraId="50C2DE55" w14:textId="1142EE58" w:rsidR="00617ADF" w:rsidRPr="006C23E5" w:rsidRDefault="00E56779" w:rsidP="00E56779">
      <w:pPr>
        <w:ind w:left="708"/>
        <w:rPr>
          <w:rFonts w:asciiTheme="minorHAnsi" w:hAnsiTheme="minorHAnsi" w:cstheme="minorHAnsi"/>
          <w:sz w:val="28"/>
          <w:szCs w:val="28"/>
        </w:rPr>
      </w:pPr>
      <w:r w:rsidRPr="006C23E5">
        <w:rPr>
          <w:rFonts w:asciiTheme="minorHAnsi" w:hAnsiTheme="minorHAnsi" w:cstheme="minorHAnsi"/>
          <w:sz w:val="28"/>
          <w:szCs w:val="28"/>
        </w:rPr>
        <w:t>9.2</w:t>
      </w:r>
      <w:r w:rsidR="00617ADF" w:rsidRPr="006C23E5">
        <w:rPr>
          <w:rFonts w:asciiTheme="minorHAnsi" w:hAnsiTheme="minorHAnsi" w:cstheme="minorHAnsi"/>
          <w:sz w:val="28"/>
          <w:szCs w:val="28"/>
        </w:rPr>
        <w:t xml:space="preserve">. Наши цифры </w:t>
      </w:r>
      <w:r w:rsidR="005C403A" w:rsidRPr="006C23E5">
        <w:rPr>
          <w:rFonts w:asciiTheme="minorHAnsi" w:hAnsiTheme="minorHAnsi" w:cstheme="minorHAnsi"/>
          <w:sz w:val="28"/>
          <w:szCs w:val="28"/>
        </w:rPr>
        <w:t>(11 лет опыта / 200+ Реализованных проектов / 8 городов, где были реализованы проекты.)</w:t>
      </w:r>
    </w:p>
    <w:p w14:paraId="07B7068D" w14:textId="0DF8C3BC" w:rsidR="00617ADF" w:rsidRPr="006C23E5" w:rsidRDefault="00E56779" w:rsidP="00E56779">
      <w:pPr>
        <w:ind w:firstLine="708"/>
        <w:rPr>
          <w:rFonts w:asciiTheme="minorHAnsi" w:hAnsiTheme="minorHAnsi" w:cstheme="minorHAnsi"/>
          <w:sz w:val="28"/>
          <w:szCs w:val="28"/>
        </w:rPr>
      </w:pPr>
      <w:r w:rsidRPr="006C23E5">
        <w:rPr>
          <w:rFonts w:asciiTheme="minorHAnsi" w:hAnsiTheme="minorHAnsi" w:cstheme="minorHAnsi"/>
          <w:sz w:val="28"/>
          <w:szCs w:val="28"/>
        </w:rPr>
        <w:t>9.3</w:t>
      </w:r>
      <w:r w:rsidR="00617ADF" w:rsidRPr="006C23E5">
        <w:rPr>
          <w:rFonts w:asciiTheme="minorHAnsi" w:hAnsiTheme="minorHAnsi" w:cstheme="minorHAnsi"/>
          <w:sz w:val="28"/>
          <w:szCs w:val="28"/>
        </w:rPr>
        <w:t xml:space="preserve">. </w:t>
      </w:r>
      <w:r w:rsidR="00617ADF" w:rsidRPr="006C23E5">
        <w:rPr>
          <w:rFonts w:asciiTheme="minorHAnsi" w:hAnsiTheme="minorHAnsi" w:cstheme="minorHAnsi"/>
          <w:b/>
          <w:bCs/>
          <w:sz w:val="28"/>
          <w:szCs w:val="28"/>
        </w:rPr>
        <w:t>Видео знакомство (</w:t>
      </w:r>
      <w:proofErr w:type="spellStart"/>
      <w:r w:rsidR="00617ADF" w:rsidRPr="006C23E5">
        <w:rPr>
          <w:rFonts w:asciiTheme="minorHAnsi" w:hAnsiTheme="minorHAnsi" w:cstheme="minorHAnsi"/>
          <w:b/>
          <w:bCs/>
          <w:sz w:val="28"/>
          <w:szCs w:val="28"/>
        </w:rPr>
        <w:t>самогпрезентация</w:t>
      </w:r>
      <w:proofErr w:type="spellEnd"/>
      <w:r w:rsidR="00071AC0" w:rsidRPr="006C23E5">
        <w:rPr>
          <w:rFonts w:asciiTheme="minorHAnsi" w:hAnsiTheme="minorHAnsi" w:cstheme="minorHAnsi"/>
          <w:b/>
          <w:bCs/>
          <w:sz w:val="28"/>
          <w:szCs w:val="28"/>
        </w:rPr>
        <w:t xml:space="preserve"> / </w:t>
      </w:r>
      <w:r w:rsidR="00071AC0" w:rsidRPr="006C23E5">
        <w:rPr>
          <w:rFonts w:asciiTheme="minorHAnsi" w:hAnsiTheme="minorHAnsi" w:cstheme="minorHAnsi"/>
          <w:sz w:val="28"/>
          <w:szCs w:val="28"/>
        </w:rPr>
        <w:t xml:space="preserve">залить на </w:t>
      </w:r>
      <w:proofErr w:type="spellStart"/>
      <w:r w:rsidR="00071AC0" w:rsidRPr="006C23E5">
        <w:rPr>
          <w:rFonts w:asciiTheme="minorHAnsi" w:hAnsiTheme="minorHAnsi" w:cstheme="minorHAnsi"/>
          <w:sz w:val="28"/>
          <w:szCs w:val="28"/>
        </w:rPr>
        <w:t>вк</w:t>
      </w:r>
      <w:proofErr w:type="spellEnd"/>
      <w:r w:rsidR="00071AC0" w:rsidRPr="006C23E5">
        <w:rPr>
          <w:rFonts w:asciiTheme="minorHAnsi" w:hAnsiTheme="minorHAnsi" w:cstheme="minorHAnsi"/>
          <w:sz w:val="28"/>
          <w:szCs w:val="28"/>
        </w:rPr>
        <w:t>)</w:t>
      </w:r>
    </w:p>
    <w:p w14:paraId="035AC0B8" w14:textId="0E220D50" w:rsidR="00D66333" w:rsidRPr="006C23E5" w:rsidRDefault="00E56779">
      <w:pPr>
        <w:rPr>
          <w:rFonts w:asciiTheme="minorHAnsi" w:hAnsiTheme="minorHAnsi" w:cstheme="minorHAnsi"/>
          <w:sz w:val="28"/>
          <w:szCs w:val="28"/>
        </w:rPr>
      </w:pPr>
      <w:r w:rsidRPr="006C23E5">
        <w:rPr>
          <w:rFonts w:asciiTheme="minorHAnsi" w:hAnsiTheme="minorHAnsi" w:cstheme="minorHAnsi"/>
          <w:sz w:val="28"/>
          <w:szCs w:val="28"/>
        </w:rPr>
        <w:t>10</w:t>
      </w:r>
      <w:r w:rsidR="00D66333" w:rsidRPr="006C23E5">
        <w:rPr>
          <w:rFonts w:asciiTheme="minorHAnsi" w:hAnsiTheme="minorHAnsi" w:cstheme="minorHAnsi"/>
          <w:sz w:val="28"/>
          <w:szCs w:val="28"/>
        </w:rPr>
        <w:t>.</w:t>
      </w:r>
      <w:r w:rsidR="004A6C37" w:rsidRPr="006C23E5">
        <w:rPr>
          <w:rFonts w:asciiTheme="minorHAnsi" w:hAnsiTheme="minorHAnsi" w:cstheme="minorHAnsi"/>
          <w:sz w:val="28"/>
          <w:szCs w:val="28"/>
        </w:rPr>
        <w:t xml:space="preserve"> </w:t>
      </w:r>
      <w:proofErr w:type="gramStart"/>
      <w:r w:rsidR="00D24467" w:rsidRPr="006C23E5">
        <w:rPr>
          <w:rFonts w:asciiTheme="minorHAnsi" w:hAnsiTheme="minorHAnsi" w:cstheme="minorHAnsi"/>
          <w:sz w:val="28"/>
          <w:szCs w:val="28"/>
        </w:rPr>
        <w:t xml:space="preserve">Контакты </w:t>
      </w:r>
      <w:r w:rsidR="005D7803" w:rsidRPr="006C23E5">
        <w:rPr>
          <w:rFonts w:asciiTheme="minorHAnsi" w:hAnsiTheme="minorHAnsi" w:cstheme="minorHAnsi"/>
          <w:sz w:val="28"/>
          <w:szCs w:val="28"/>
        </w:rPr>
        <w:t xml:space="preserve"> (</w:t>
      </w:r>
      <w:proofErr w:type="gramEnd"/>
      <w:r w:rsidR="005D7803" w:rsidRPr="006C23E5">
        <w:rPr>
          <w:rFonts w:asciiTheme="minorHAnsi" w:hAnsiTheme="minorHAnsi" w:cstheme="minorHAnsi"/>
          <w:sz w:val="28"/>
          <w:szCs w:val="28"/>
        </w:rPr>
        <w:t xml:space="preserve"> Понравились наши работы? Запишитесь на бесплатную консультацию) </w:t>
      </w:r>
    </w:p>
    <w:p w14:paraId="0B1BD57E" w14:textId="494DA9E0" w:rsidR="00071AC0" w:rsidRPr="006C23E5" w:rsidRDefault="00071AC0" w:rsidP="00071AC0">
      <w:pPr>
        <w:rPr>
          <w:rFonts w:asciiTheme="minorHAnsi" w:hAnsiTheme="minorHAnsi" w:cstheme="minorHAnsi"/>
          <w:sz w:val="28"/>
          <w:szCs w:val="28"/>
        </w:rPr>
      </w:pPr>
      <w:r w:rsidRPr="006C23E5">
        <w:rPr>
          <w:rFonts w:asciiTheme="minorHAnsi" w:hAnsiTheme="minorHAnsi" w:cstheme="minorHAnsi"/>
          <w:sz w:val="28"/>
          <w:szCs w:val="28"/>
        </w:rPr>
        <w:t xml:space="preserve">Ссылка на </w:t>
      </w:r>
      <w:proofErr w:type="spellStart"/>
      <w:r w:rsidRPr="006C23E5">
        <w:rPr>
          <w:rFonts w:asciiTheme="minorHAnsi" w:hAnsiTheme="minorHAnsi" w:cstheme="minorHAnsi"/>
          <w:sz w:val="28"/>
          <w:szCs w:val="28"/>
        </w:rPr>
        <w:t>вк</w:t>
      </w:r>
      <w:proofErr w:type="spellEnd"/>
      <w:r w:rsidRPr="006C23E5">
        <w:rPr>
          <w:rFonts w:asciiTheme="minorHAnsi" w:hAnsiTheme="minorHAnsi" w:cstheme="minorHAnsi"/>
          <w:sz w:val="28"/>
          <w:szCs w:val="28"/>
        </w:rPr>
        <w:t xml:space="preserve"> / </w:t>
      </w:r>
      <w:proofErr w:type="spellStart"/>
      <w:r w:rsidRPr="006C23E5">
        <w:rPr>
          <w:rFonts w:asciiTheme="minorHAnsi" w:hAnsiTheme="minorHAnsi" w:cstheme="minorHAnsi"/>
          <w:sz w:val="28"/>
          <w:szCs w:val="28"/>
        </w:rPr>
        <w:t>ютуб</w:t>
      </w:r>
      <w:proofErr w:type="spellEnd"/>
      <w:r w:rsidRPr="006C23E5">
        <w:rPr>
          <w:rFonts w:asciiTheme="minorHAnsi" w:hAnsiTheme="minorHAnsi" w:cstheme="minorHAnsi"/>
          <w:sz w:val="28"/>
          <w:szCs w:val="28"/>
        </w:rPr>
        <w:t xml:space="preserve"> / </w:t>
      </w:r>
      <w:proofErr w:type="spellStart"/>
      <w:r w:rsidRPr="006C23E5">
        <w:rPr>
          <w:rFonts w:asciiTheme="minorHAnsi" w:hAnsiTheme="minorHAnsi" w:cstheme="minorHAnsi"/>
          <w:sz w:val="28"/>
          <w:szCs w:val="28"/>
        </w:rPr>
        <w:t>рутуб</w:t>
      </w:r>
      <w:proofErr w:type="spellEnd"/>
      <w:r w:rsidRPr="006C23E5">
        <w:rPr>
          <w:rFonts w:asciiTheme="minorHAnsi" w:hAnsiTheme="minorHAnsi" w:cstheme="minorHAnsi"/>
          <w:sz w:val="28"/>
          <w:szCs w:val="28"/>
        </w:rPr>
        <w:t xml:space="preserve"> / </w:t>
      </w:r>
      <w:proofErr w:type="spellStart"/>
      <w:r w:rsidRPr="006C23E5">
        <w:rPr>
          <w:rFonts w:asciiTheme="minorHAnsi" w:hAnsiTheme="minorHAnsi" w:cstheme="minorHAnsi"/>
          <w:sz w:val="28"/>
          <w:szCs w:val="28"/>
        </w:rPr>
        <w:t>инста</w:t>
      </w:r>
      <w:proofErr w:type="spellEnd"/>
      <w:r w:rsidRPr="006C23E5">
        <w:rPr>
          <w:rFonts w:asciiTheme="minorHAnsi" w:hAnsiTheme="minorHAnsi" w:cstheme="minorHAnsi"/>
          <w:sz w:val="28"/>
          <w:szCs w:val="28"/>
        </w:rPr>
        <w:t xml:space="preserve"> / </w:t>
      </w:r>
      <w:proofErr w:type="spellStart"/>
      <w:r w:rsidRPr="006C23E5">
        <w:rPr>
          <w:rFonts w:asciiTheme="minorHAnsi" w:hAnsiTheme="minorHAnsi" w:cstheme="minorHAnsi"/>
          <w:sz w:val="28"/>
          <w:szCs w:val="28"/>
        </w:rPr>
        <w:t>телеграм</w:t>
      </w:r>
      <w:proofErr w:type="spellEnd"/>
      <w:r w:rsidRPr="006C23E5">
        <w:rPr>
          <w:rFonts w:asciiTheme="minorHAnsi" w:hAnsiTheme="minorHAnsi" w:cstheme="minorHAnsi"/>
          <w:sz w:val="28"/>
          <w:szCs w:val="28"/>
        </w:rPr>
        <w:t xml:space="preserve"> </w:t>
      </w:r>
      <w:r w:rsidR="00E27212">
        <w:rPr>
          <w:rFonts w:asciiTheme="minorHAnsi" w:hAnsiTheme="minorHAnsi" w:cstheme="minorHAnsi"/>
          <w:sz w:val="28"/>
          <w:szCs w:val="28"/>
        </w:rPr>
        <w:t xml:space="preserve">/ </w:t>
      </w:r>
      <w:proofErr w:type="spellStart"/>
      <w:r w:rsidR="00E27212">
        <w:rPr>
          <w:rFonts w:asciiTheme="minorHAnsi" w:hAnsiTheme="minorHAnsi" w:cstheme="minorHAnsi"/>
          <w:sz w:val="28"/>
          <w:szCs w:val="28"/>
        </w:rPr>
        <w:t>пинтерст</w:t>
      </w:r>
      <w:proofErr w:type="spellEnd"/>
      <w:r w:rsidR="00E27212">
        <w:rPr>
          <w:rFonts w:asciiTheme="minorHAnsi" w:hAnsiTheme="minorHAnsi" w:cstheme="minorHAnsi"/>
          <w:sz w:val="28"/>
          <w:szCs w:val="28"/>
        </w:rPr>
        <w:t xml:space="preserve">/ </w:t>
      </w:r>
      <w:proofErr w:type="spellStart"/>
      <w:r w:rsidR="00E27212">
        <w:rPr>
          <w:rFonts w:asciiTheme="minorHAnsi" w:hAnsiTheme="minorHAnsi" w:cstheme="minorHAnsi"/>
          <w:sz w:val="28"/>
          <w:szCs w:val="28"/>
        </w:rPr>
        <w:t>бехайнс</w:t>
      </w:r>
      <w:proofErr w:type="spellEnd"/>
      <w:r w:rsidR="00E27212">
        <w:rPr>
          <w:rFonts w:asciiTheme="minorHAnsi" w:hAnsiTheme="minorHAnsi" w:cstheme="minorHAnsi"/>
          <w:sz w:val="28"/>
          <w:szCs w:val="28"/>
        </w:rPr>
        <w:t xml:space="preserve"> / </w:t>
      </w:r>
      <w:proofErr w:type="spellStart"/>
      <w:r w:rsidR="00E27212">
        <w:rPr>
          <w:rFonts w:asciiTheme="minorHAnsi" w:hAnsiTheme="minorHAnsi" w:cstheme="minorHAnsi"/>
          <w:sz w:val="28"/>
          <w:szCs w:val="28"/>
        </w:rPr>
        <w:t>яуслуги</w:t>
      </w:r>
      <w:proofErr w:type="spellEnd"/>
      <w:r w:rsidR="00E27212">
        <w:rPr>
          <w:rFonts w:asciiTheme="minorHAnsi" w:hAnsiTheme="minorHAnsi" w:cstheme="minorHAnsi"/>
          <w:sz w:val="28"/>
          <w:szCs w:val="28"/>
        </w:rPr>
        <w:t xml:space="preserve"> /карты</w:t>
      </w:r>
    </w:p>
    <w:p w14:paraId="792797FC" w14:textId="1C026C43" w:rsidR="009A4CB2" w:rsidRPr="006C23E5" w:rsidRDefault="009A4CB2">
      <w:pPr>
        <w:rPr>
          <w:rFonts w:asciiTheme="minorHAnsi" w:hAnsiTheme="minorHAnsi" w:cstheme="minorHAnsi"/>
          <w:sz w:val="28"/>
          <w:szCs w:val="28"/>
        </w:rPr>
      </w:pPr>
      <w:r w:rsidRPr="006C23E5">
        <w:rPr>
          <w:rFonts w:asciiTheme="minorHAnsi" w:hAnsiTheme="minorHAnsi" w:cstheme="minorHAnsi"/>
          <w:sz w:val="28"/>
          <w:szCs w:val="28"/>
        </w:rPr>
        <w:t xml:space="preserve">Карта </w:t>
      </w:r>
      <w:proofErr w:type="spellStart"/>
      <w:r w:rsidRPr="006C23E5">
        <w:rPr>
          <w:rFonts w:asciiTheme="minorHAnsi" w:hAnsiTheme="minorHAnsi" w:cstheme="minorHAnsi"/>
          <w:sz w:val="28"/>
          <w:szCs w:val="28"/>
        </w:rPr>
        <w:t>чб</w:t>
      </w:r>
      <w:proofErr w:type="spellEnd"/>
    </w:p>
    <w:p w14:paraId="1071161F" w14:textId="35FE528A" w:rsidR="00071AC0" w:rsidRPr="006C23E5" w:rsidRDefault="00617ADF" w:rsidP="00071AC0">
      <w:pPr>
        <w:pBdr>
          <w:bottom w:val="single" w:sz="6" w:space="1" w:color="auto"/>
        </w:pBdr>
        <w:rPr>
          <w:rFonts w:asciiTheme="minorHAnsi" w:hAnsiTheme="minorHAnsi" w:cstheme="minorHAnsi"/>
          <w:sz w:val="28"/>
          <w:szCs w:val="28"/>
        </w:rPr>
      </w:pPr>
      <w:r w:rsidRPr="006C23E5">
        <w:rPr>
          <w:rFonts w:asciiTheme="minorHAnsi" w:hAnsiTheme="minorHAnsi" w:cstheme="minorHAnsi"/>
          <w:b/>
          <w:bCs/>
          <w:i/>
          <w:iCs/>
          <w:sz w:val="28"/>
          <w:szCs w:val="28"/>
        </w:rPr>
        <w:t>«</w:t>
      </w:r>
      <w:r w:rsidR="00D24467" w:rsidRPr="006C23E5">
        <w:rPr>
          <w:rFonts w:asciiTheme="minorHAnsi" w:hAnsiTheme="minorHAnsi" w:cstheme="minorHAnsi"/>
          <w:b/>
          <w:bCs/>
          <w:i/>
          <w:iCs/>
          <w:sz w:val="28"/>
          <w:szCs w:val="28"/>
        </w:rPr>
        <w:t>Заказать проект</w:t>
      </w:r>
      <w:r w:rsidRPr="006C23E5">
        <w:rPr>
          <w:rFonts w:asciiTheme="minorHAnsi" w:hAnsiTheme="minorHAnsi" w:cstheme="minorHAnsi"/>
          <w:b/>
          <w:bCs/>
          <w:i/>
          <w:iCs/>
          <w:sz w:val="28"/>
          <w:szCs w:val="28"/>
        </w:rPr>
        <w:t>»</w:t>
      </w:r>
      <w:r w:rsidR="00D24467" w:rsidRPr="006C23E5">
        <w:rPr>
          <w:rFonts w:asciiTheme="minorHAnsi" w:hAnsiTheme="minorHAnsi" w:cstheme="minorHAnsi"/>
          <w:sz w:val="28"/>
          <w:szCs w:val="28"/>
        </w:rPr>
        <w:t xml:space="preserve"> в нижней левой части главной страницы </w:t>
      </w:r>
      <w:r w:rsidR="00D24467" w:rsidRPr="006C23E5">
        <w:rPr>
          <w:rFonts w:asciiTheme="minorHAnsi" w:hAnsiTheme="minorHAnsi" w:cstheme="minorHAnsi"/>
          <w:b/>
          <w:bCs/>
          <w:sz w:val="28"/>
          <w:szCs w:val="28"/>
        </w:rPr>
        <w:t>(</w:t>
      </w:r>
      <w:proofErr w:type="spellStart"/>
      <w:r w:rsidR="00D24467" w:rsidRPr="006C23E5">
        <w:rPr>
          <w:rFonts w:asciiTheme="minorHAnsi" w:hAnsiTheme="minorHAnsi" w:cstheme="minorHAnsi"/>
          <w:b/>
          <w:bCs/>
          <w:sz w:val="28"/>
          <w:szCs w:val="28"/>
        </w:rPr>
        <w:t>реф</w:t>
      </w:r>
      <w:proofErr w:type="spellEnd"/>
      <w:r w:rsidR="00D24467" w:rsidRPr="006C23E5">
        <w:rPr>
          <w:rFonts w:asciiTheme="minorHAnsi" w:hAnsiTheme="minorHAnsi" w:cstheme="minorHAnsi"/>
          <w:b/>
          <w:bCs/>
          <w:sz w:val="28"/>
          <w:szCs w:val="28"/>
        </w:rPr>
        <w:t xml:space="preserve"> </w:t>
      </w:r>
      <w:hyperlink r:id="rId32" w:history="1">
        <w:r w:rsidR="00D24467" w:rsidRPr="006C23E5">
          <w:rPr>
            <w:rStyle w:val="a3"/>
            <w:rFonts w:asciiTheme="minorHAnsi" w:hAnsiTheme="minorHAnsi" w:cstheme="minorHAnsi"/>
            <w:b/>
            <w:bCs/>
            <w:sz w:val="28"/>
            <w:szCs w:val="28"/>
          </w:rPr>
          <w:t>https://pergaev.com</w:t>
        </w:r>
      </w:hyperlink>
      <w:r w:rsidR="00D24467" w:rsidRPr="006C23E5">
        <w:rPr>
          <w:rFonts w:asciiTheme="minorHAnsi" w:hAnsiTheme="minorHAnsi" w:cstheme="minorHAnsi"/>
          <w:b/>
          <w:bCs/>
          <w:sz w:val="28"/>
          <w:szCs w:val="28"/>
        </w:rPr>
        <w:t xml:space="preserve"> )</w:t>
      </w:r>
      <w:r w:rsidR="00D24467" w:rsidRPr="006C23E5">
        <w:rPr>
          <w:rFonts w:asciiTheme="minorHAnsi" w:hAnsiTheme="minorHAnsi" w:cstheme="minorHAnsi"/>
          <w:sz w:val="28"/>
          <w:szCs w:val="28"/>
        </w:rPr>
        <w:t xml:space="preserve"> </w:t>
      </w:r>
    </w:p>
    <w:p w14:paraId="06936A43" w14:textId="77777777" w:rsidR="00F718D7" w:rsidRPr="006C23E5" w:rsidRDefault="00F718D7">
      <w:pPr>
        <w:pBdr>
          <w:bottom w:val="single" w:sz="6" w:space="1" w:color="auto"/>
        </w:pBdr>
        <w:rPr>
          <w:rFonts w:asciiTheme="minorHAnsi" w:hAnsiTheme="minorHAnsi" w:cstheme="minorHAnsi"/>
          <w:sz w:val="28"/>
          <w:szCs w:val="28"/>
        </w:rPr>
      </w:pPr>
    </w:p>
    <w:p w14:paraId="1C5E7630" w14:textId="2FA40D9B" w:rsidR="00F718D7" w:rsidRPr="006C23E5" w:rsidRDefault="00F718D7">
      <w:pPr>
        <w:rPr>
          <w:rFonts w:asciiTheme="minorHAnsi" w:hAnsiTheme="minorHAnsi" w:cstheme="minorHAnsi"/>
          <w:sz w:val="28"/>
          <w:szCs w:val="28"/>
        </w:rPr>
      </w:pPr>
    </w:p>
    <w:p w14:paraId="17A62349" w14:textId="76C32B4D" w:rsidR="00F718D7" w:rsidRPr="006C23E5" w:rsidRDefault="005831C1" w:rsidP="005831C1">
      <w:pPr>
        <w:jc w:val="center"/>
        <w:rPr>
          <w:rFonts w:asciiTheme="minorHAnsi" w:hAnsiTheme="minorHAnsi" w:cstheme="minorHAnsi"/>
          <w:b/>
          <w:bCs/>
          <w:sz w:val="28"/>
          <w:szCs w:val="28"/>
        </w:rPr>
      </w:pPr>
      <w:r w:rsidRPr="006C23E5">
        <w:rPr>
          <w:rFonts w:asciiTheme="minorHAnsi" w:hAnsiTheme="minorHAnsi" w:cstheme="minorHAnsi"/>
          <w:b/>
          <w:bCs/>
          <w:sz w:val="28"/>
          <w:szCs w:val="28"/>
        </w:rPr>
        <w:t>ПОДРОБНО О ПОДРАЗДЕЛЕНИЯХ ГЛАВНОЙ СТРАНИЦЫ</w:t>
      </w:r>
    </w:p>
    <w:p w14:paraId="2419A6B7" w14:textId="77777777" w:rsidR="00E56779" w:rsidRPr="006C23E5" w:rsidRDefault="00E56779">
      <w:pPr>
        <w:rPr>
          <w:rFonts w:asciiTheme="minorHAnsi" w:hAnsiTheme="minorHAnsi" w:cstheme="minorHAnsi"/>
          <w:b/>
          <w:bCs/>
          <w:sz w:val="28"/>
          <w:szCs w:val="28"/>
        </w:rPr>
      </w:pPr>
    </w:p>
    <w:p w14:paraId="5E2635E7" w14:textId="7536F283" w:rsidR="00F718D7" w:rsidRPr="006C23E5" w:rsidRDefault="00F718D7" w:rsidP="00F718D7">
      <w:pPr>
        <w:rPr>
          <w:rFonts w:asciiTheme="minorHAnsi" w:hAnsiTheme="minorHAnsi" w:cstheme="minorHAnsi"/>
          <w:b/>
          <w:bCs/>
          <w:sz w:val="28"/>
          <w:szCs w:val="28"/>
        </w:rPr>
      </w:pPr>
      <w:r w:rsidRPr="006C23E5">
        <w:rPr>
          <w:rFonts w:asciiTheme="minorHAnsi" w:hAnsiTheme="minorHAnsi" w:cstheme="minorHAnsi"/>
          <w:b/>
          <w:bCs/>
          <w:sz w:val="28"/>
          <w:szCs w:val="28"/>
        </w:rPr>
        <w:t xml:space="preserve">1. </w:t>
      </w:r>
      <w:proofErr w:type="spellStart"/>
      <w:r w:rsidRPr="006C23E5">
        <w:rPr>
          <w:rFonts w:asciiTheme="minorHAnsi" w:hAnsiTheme="minorHAnsi" w:cstheme="minorHAnsi"/>
          <w:b/>
          <w:bCs/>
          <w:sz w:val="28"/>
          <w:szCs w:val="28"/>
        </w:rPr>
        <w:t>Рендеры</w:t>
      </w:r>
      <w:proofErr w:type="spellEnd"/>
      <w:r w:rsidRPr="006C23E5">
        <w:rPr>
          <w:rFonts w:asciiTheme="minorHAnsi" w:hAnsiTheme="minorHAnsi" w:cstheme="minorHAnsi"/>
          <w:b/>
          <w:bCs/>
          <w:sz w:val="28"/>
          <w:szCs w:val="28"/>
        </w:rPr>
        <w:t xml:space="preserve"> 7 самых сильных проектов </w:t>
      </w:r>
    </w:p>
    <w:p w14:paraId="1AFC1B9D" w14:textId="3817B2DB" w:rsidR="00D66333" w:rsidRPr="006C23E5" w:rsidRDefault="00F718D7" w:rsidP="00F718D7">
      <w:pPr>
        <w:pBdr>
          <w:bottom w:val="single" w:sz="6" w:space="1" w:color="auto"/>
        </w:pBdr>
        <w:ind w:firstLine="708"/>
        <w:rPr>
          <w:rFonts w:asciiTheme="minorHAnsi" w:hAnsiTheme="minorHAnsi" w:cstheme="minorHAnsi"/>
          <w:sz w:val="28"/>
          <w:szCs w:val="28"/>
        </w:rPr>
      </w:pPr>
      <w:r w:rsidRPr="006C23E5">
        <w:rPr>
          <w:rFonts w:asciiTheme="minorHAnsi" w:hAnsiTheme="minorHAnsi" w:cstheme="minorHAnsi"/>
          <w:sz w:val="28"/>
          <w:szCs w:val="28"/>
        </w:rPr>
        <w:t xml:space="preserve">Переключение каждые 7 секунд </w:t>
      </w:r>
      <w:hyperlink r:id="rId33" w:history="1">
        <w:r w:rsidRPr="006C23E5">
          <w:rPr>
            <w:rStyle w:val="a3"/>
            <w:rFonts w:asciiTheme="minorHAnsi" w:hAnsiTheme="minorHAnsi" w:cstheme="minorHAnsi"/>
            <w:sz w:val="28"/>
            <w:szCs w:val="28"/>
          </w:rPr>
          <w:t>https://www.fosterandpartners.com/</w:t>
        </w:r>
      </w:hyperlink>
    </w:p>
    <w:p w14:paraId="1B302E70" w14:textId="244004A1" w:rsidR="00F718D7" w:rsidRPr="006C23E5" w:rsidRDefault="00F718D7">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t xml:space="preserve">Кружки, показывающие время </w:t>
      </w:r>
      <w:hyperlink r:id="rId34" w:history="1">
        <w:r w:rsidRPr="006C23E5">
          <w:rPr>
            <w:rStyle w:val="a3"/>
            <w:rFonts w:asciiTheme="minorHAnsi" w:hAnsiTheme="minorHAnsi" w:cstheme="minorHAnsi"/>
            <w:sz w:val="28"/>
            <w:szCs w:val="28"/>
          </w:rPr>
          <w:t>https://www.fosterandpartners.com/</w:t>
        </w:r>
      </w:hyperlink>
    </w:p>
    <w:p w14:paraId="617802C3" w14:textId="71128B74" w:rsidR="00F718D7" w:rsidRPr="006C23E5" w:rsidRDefault="00F718D7">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r>
      <w:r w:rsidR="0041747F" w:rsidRPr="006C23E5">
        <w:rPr>
          <w:rFonts w:asciiTheme="minorHAnsi" w:hAnsiTheme="minorHAnsi" w:cstheme="minorHAnsi"/>
          <w:sz w:val="28"/>
          <w:szCs w:val="28"/>
        </w:rPr>
        <w:t>Переключение на следующий рендер по нажатию</w:t>
      </w:r>
      <w:r w:rsidR="00153F53" w:rsidRPr="006C23E5">
        <w:rPr>
          <w:rFonts w:asciiTheme="minorHAnsi" w:hAnsiTheme="minorHAnsi" w:cstheme="minorHAnsi"/>
          <w:sz w:val="28"/>
          <w:szCs w:val="28"/>
        </w:rPr>
        <w:t xml:space="preserve"> на картинку</w:t>
      </w:r>
    </w:p>
    <w:p w14:paraId="3B0BD89B" w14:textId="70186A19" w:rsidR="00A74B7D" w:rsidRPr="006C23E5" w:rsidRDefault="00153F53" w:rsidP="00A74B7D">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t>Кружок с</w:t>
      </w:r>
      <w:r w:rsidR="00A74B7D" w:rsidRPr="006C23E5">
        <w:rPr>
          <w:rFonts w:asciiTheme="minorHAnsi" w:hAnsiTheme="minorHAnsi" w:cstheme="minorHAnsi"/>
          <w:sz w:val="28"/>
          <w:szCs w:val="28"/>
        </w:rPr>
        <w:t>о значком p</w:t>
      </w:r>
      <w:r w:rsidR="00A74B7D" w:rsidRPr="006C23E5">
        <w:rPr>
          <w:rFonts w:asciiTheme="minorHAnsi" w:hAnsiTheme="minorHAnsi" w:cstheme="minorHAnsi"/>
          <w:sz w:val="28"/>
          <w:szCs w:val="28"/>
          <w:lang w:val="en-GB"/>
        </w:rPr>
        <w:t>lay</w:t>
      </w:r>
      <w:r w:rsidR="00A74B7D" w:rsidRPr="006C23E5">
        <w:rPr>
          <w:rFonts w:asciiTheme="minorHAnsi" w:hAnsiTheme="minorHAnsi" w:cstheme="minorHAnsi"/>
          <w:sz w:val="28"/>
          <w:szCs w:val="28"/>
        </w:rPr>
        <w:t>/</w:t>
      </w:r>
      <w:r w:rsidR="00A74B7D" w:rsidRPr="006C23E5">
        <w:rPr>
          <w:rFonts w:asciiTheme="minorHAnsi" w:hAnsiTheme="minorHAnsi" w:cstheme="minorHAnsi"/>
          <w:sz w:val="28"/>
          <w:szCs w:val="28"/>
          <w:lang w:val="en-GB"/>
        </w:rPr>
        <w:t>stop</w:t>
      </w:r>
      <w:r w:rsidR="00A74B7D" w:rsidRPr="006C23E5">
        <w:rPr>
          <w:rFonts w:asciiTheme="minorHAnsi" w:hAnsiTheme="minorHAnsi" w:cstheme="minorHAnsi"/>
          <w:sz w:val="28"/>
          <w:szCs w:val="28"/>
        </w:rPr>
        <w:t xml:space="preserve"> который переключает режим </w:t>
      </w:r>
      <w:r w:rsidR="005831C1">
        <w:rPr>
          <w:rFonts w:asciiTheme="minorHAnsi" w:hAnsiTheme="minorHAnsi" w:cstheme="minorHAnsi"/>
          <w:sz w:val="28"/>
          <w:szCs w:val="28"/>
        </w:rPr>
        <w:t xml:space="preserve">          </w:t>
      </w:r>
      <w:r w:rsidR="00A74B7D" w:rsidRPr="006C23E5">
        <w:rPr>
          <w:rFonts w:asciiTheme="minorHAnsi" w:hAnsiTheme="minorHAnsi" w:cstheme="minorHAnsi"/>
          <w:sz w:val="28"/>
          <w:szCs w:val="28"/>
        </w:rPr>
        <w:t xml:space="preserve">автоматического слайд </w:t>
      </w:r>
    </w:p>
    <w:p w14:paraId="6F7CD2F4" w14:textId="6E4A7F8B" w:rsidR="00153F53" w:rsidRPr="006C23E5" w:rsidRDefault="00A74B7D" w:rsidP="00A74B7D">
      <w:pPr>
        <w:pBdr>
          <w:bottom w:val="single" w:sz="6" w:space="1" w:color="auto"/>
        </w:pBdr>
        <w:ind w:firstLine="708"/>
        <w:rPr>
          <w:rFonts w:asciiTheme="minorHAnsi" w:hAnsiTheme="minorHAnsi" w:cstheme="minorHAnsi"/>
          <w:sz w:val="28"/>
          <w:szCs w:val="28"/>
        </w:rPr>
      </w:pPr>
      <w:r w:rsidRPr="006C23E5">
        <w:rPr>
          <w:rFonts w:asciiTheme="minorHAnsi" w:hAnsiTheme="minorHAnsi" w:cstheme="minorHAnsi"/>
          <w:sz w:val="28"/>
          <w:szCs w:val="28"/>
        </w:rPr>
        <w:lastRenderedPageBreak/>
        <w:t>шоу на режим ручного переключения</w:t>
      </w:r>
    </w:p>
    <w:p w14:paraId="59AEA962" w14:textId="77777777" w:rsidR="00071AC0" w:rsidRPr="006C23E5" w:rsidRDefault="0041747F" w:rsidP="00071AC0">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r>
    </w:p>
    <w:p w14:paraId="3435BD57" w14:textId="77777777" w:rsidR="00071AC0" w:rsidRPr="006C23E5" w:rsidRDefault="00071AC0" w:rsidP="00071AC0">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Крупным планом показываем проекты</w:t>
      </w:r>
    </w:p>
    <w:p w14:paraId="5FF80BD7" w14:textId="22B5C6EF" w:rsidR="00071AC0" w:rsidRPr="006C23E5" w:rsidRDefault="00071AC0" w:rsidP="00071AC0">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Кнопка </w:t>
      </w:r>
      <w:r w:rsidR="00191E1B" w:rsidRPr="006C23E5">
        <w:rPr>
          <w:rFonts w:asciiTheme="minorHAnsi" w:hAnsiTheme="minorHAnsi" w:cstheme="minorHAnsi"/>
          <w:sz w:val="28"/>
          <w:szCs w:val="28"/>
        </w:rPr>
        <w:t>«</w:t>
      </w:r>
      <w:r w:rsidRPr="006C23E5">
        <w:rPr>
          <w:rFonts w:asciiTheme="minorHAnsi" w:hAnsiTheme="minorHAnsi" w:cstheme="minorHAnsi"/>
          <w:b/>
          <w:bCs/>
          <w:sz w:val="28"/>
          <w:szCs w:val="28"/>
        </w:rPr>
        <w:t>заказать проект</w:t>
      </w:r>
      <w:r w:rsidR="00191E1B" w:rsidRPr="006C23E5">
        <w:rPr>
          <w:rFonts w:asciiTheme="minorHAnsi" w:hAnsiTheme="minorHAnsi" w:cstheme="minorHAnsi"/>
          <w:b/>
          <w:bCs/>
          <w:sz w:val="28"/>
          <w:szCs w:val="28"/>
        </w:rPr>
        <w:t>»</w:t>
      </w:r>
      <w:r w:rsidRPr="006C23E5">
        <w:rPr>
          <w:rFonts w:asciiTheme="minorHAnsi" w:hAnsiTheme="minorHAnsi" w:cstheme="minorHAnsi"/>
          <w:b/>
          <w:bCs/>
          <w:sz w:val="28"/>
          <w:szCs w:val="28"/>
        </w:rPr>
        <w:t xml:space="preserve"> слева (как здесь </w:t>
      </w:r>
      <w:hyperlink r:id="rId35" w:history="1">
        <w:r w:rsidRPr="006C23E5">
          <w:rPr>
            <w:rStyle w:val="a3"/>
            <w:rFonts w:asciiTheme="minorHAnsi" w:hAnsiTheme="minorHAnsi" w:cstheme="minorHAnsi"/>
            <w:b/>
            <w:bCs/>
            <w:sz w:val="28"/>
            <w:szCs w:val="28"/>
          </w:rPr>
          <w:t>https://pergaev.com</w:t>
        </w:r>
      </w:hyperlink>
      <w:r w:rsidRPr="006C23E5">
        <w:rPr>
          <w:rFonts w:asciiTheme="minorHAnsi" w:hAnsiTheme="minorHAnsi" w:cstheme="minorHAnsi"/>
          <w:b/>
          <w:bCs/>
          <w:sz w:val="28"/>
          <w:szCs w:val="28"/>
        </w:rPr>
        <w:t xml:space="preserve"> )</w:t>
      </w:r>
    </w:p>
    <w:p w14:paraId="3AEE255E" w14:textId="77777777" w:rsidR="00071AC0" w:rsidRPr="006C23E5" w:rsidRDefault="00071AC0" w:rsidP="00071AC0">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Проекты по 6 секунд со секундомером в виде кружка (</w:t>
      </w:r>
      <w:proofErr w:type="spellStart"/>
      <w:r w:rsidRPr="006C23E5">
        <w:rPr>
          <w:rFonts w:asciiTheme="minorHAnsi" w:hAnsiTheme="minorHAnsi" w:cstheme="minorHAnsi"/>
          <w:sz w:val="28"/>
          <w:szCs w:val="28"/>
        </w:rPr>
        <w:t>реф</w:t>
      </w:r>
      <w:proofErr w:type="spellEnd"/>
      <w:r w:rsidRPr="006C23E5">
        <w:rPr>
          <w:rFonts w:asciiTheme="minorHAnsi" w:hAnsiTheme="minorHAnsi" w:cstheme="minorHAnsi"/>
          <w:sz w:val="28"/>
          <w:szCs w:val="28"/>
        </w:rPr>
        <w:t xml:space="preserve"> </w:t>
      </w:r>
      <w:hyperlink r:id="rId36" w:history="1">
        <w:r w:rsidRPr="006C23E5">
          <w:rPr>
            <w:rStyle w:val="a3"/>
            <w:rFonts w:asciiTheme="minorHAnsi" w:hAnsiTheme="minorHAnsi" w:cstheme="minorHAnsi"/>
            <w:sz w:val="28"/>
            <w:szCs w:val="28"/>
          </w:rPr>
          <w:t>www.fosterandpartners.com</w:t>
        </w:r>
      </w:hyperlink>
      <w:r w:rsidRPr="006C23E5">
        <w:rPr>
          <w:rFonts w:asciiTheme="minorHAnsi" w:hAnsiTheme="minorHAnsi" w:cstheme="minorHAnsi"/>
          <w:sz w:val="28"/>
          <w:szCs w:val="28"/>
        </w:rPr>
        <w:t xml:space="preserve"> ), с опцией паузы в виде кружка по середине.</w:t>
      </w:r>
    </w:p>
    <w:p w14:paraId="4339DBB6" w14:textId="5D1C5107" w:rsidR="00071AC0" w:rsidRPr="006C23E5" w:rsidRDefault="00071AC0" w:rsidP="00071AC0">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Стрелки (налево, направо и вниз) / Переключение на следующую картинку по левому нажатию</w:t>
      </w:r>
    </w:p>
    <w:p w14:paraId="225D5721" w14:textId="77777777" w:rsidR="00071AC0" w:rsidRPr="006C23E5" w:rsidRDefault="00071AC0" w:rsidP="00071AC0">
      <w:pPr>
        <w:pBdr>
          <w:bottom w:val="single" w:sz="6" w:space="1" w:color="auto"/>
        </w:pBdr>
        <w:rPr>
          <w:rFonts w:asciiTheme="minorHAnsi" w:hAnsiTheme="minorHAnsi" w:cstheme="minorHAnsi"/>
          <w:sz w:val="28"/>
          <w:szCs w:val="28"/>
        </w:rPr>
      </w:pPr>
    </w:p>
    <w:p w14:paraId="5E77718B" w14:textId="5286B2D0" w:rsidR="0041747F" w:rsidRPr="006C23E5" w:rsidRDefault="0041747F">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2. Наши проекты</w:t>
      </w:r>
      <w:r w:rsidR="002F42A7" w:rsidRPr="006C23E5">
        <w:rPr>
          <w:rFonts w:asciiTheme="minorHAnsi" w:hAnsiTheme="minorHAnsi" w:cstheme="minorHAnsi"/>
          <w:b/>
          <w:bCs/>
          <w:sz w:val="28"/>
          <w:szCs w:val="28"/>
        </w:rPr>
        <w:t>*</w:t>
      </w:r>
    </w:p>
    <w:p w14:paraId="64C4A4EB" w14:textId="77777777" w:rsidR="008E2634" w:rsidRPr="006C23E5" w:rsidRDefault="0041747F">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t>Показываем 1</w:t>
      </w:r>
      <w:r w:rsidR="008E2634" w:rsidRPr="006C23E5">
        <w:rPr>
          <w:rFonts w:asciiTheme="minorHAnsi" w:hAnsiTheme="minorHAnsi" w:cstheme="minorHAnsi"/>
          <w:sz w:val="28"/>
          <w:szCs w:val="28"/>
        </w:rPr>
        <w:t>2</w:t>
      </w:r>
      <w:r w:rsidRPr="006C23E5">
        <w:rPr>
          <w:rFonts w:asciiTheme="minorHAnsi" w:hAnsiTheme="minorHAnsi" w:cstheme="minorHAnsi"/>
          <w:sz w:val="28"/>
          <w:szCs w:val="28"/>
        </w:rPr>
        <w:t xml:space="preserve"> проектов</w:t>
      </w:r>
      <w:r w:rsidR="008E2634" w:rsidRPr="006C23E5">
        <w:rPr>
          <w:rFonts w:asciiTheme="minorHAnsi" w:hAnsiTheme="minorHAnsi" w:cstheme="minorHAnsi"/>
          <w:sz w:val="28"/>
          <w:szCs w:val="28"/>
        </w:rPr>
        <w:t xml:space="preserve"> </w:t>
      </w:r>
    </w:p>
    <w:p w14:paraId="23A2C43C" w14:textId="2F6DBD93" w:rsidR="008E2634" w:rsidRPr="006C23E5" w:rsidRDefault="008E2634" w:rsidP="00D64746">
      <w:pPr>
        <w:pBdr>
          <w:bottom w:val="single" w:sz="6" w:space="1" w:color="auto"/>
        </w:pBdr>
        <w:ind w:firstLine="708"/>
        <w:rPr>
          <w:rFonts w:asciiTheme="minorHAnsi" w:hAnsiTheme="minorHAnsi" w:cstheme="minorHAnsi"/>
          <w:i/>
          <w:iCs/>
          <w:sz w:val="28"/>
          <w:szCs w:val="28"/>
        </w:rPr>
      </w:pPr>
      <w:r w:rsidRPr="006C23E5">
        <w:rPr>
          <w:rFonts w:asciiTheme="minorHAnsi" w:hAnsiTheme="minorHAnsi" w:cstheme="minorHAnsi"/>
          <w:i/>
          <w:iCs/>
          <w:sz w:val="28"/>
          <w:szCs w:val="28"/>
        </w:rPr>
        <w:t xml:space="preserve">(первые 4 – дизайн </w:t>
      </w:r>
      <w:r w:rsidR="009B7512" w:rsidRPr="006C23E5">
        <w:rPr>
          <w:rFonts w:asciiTheme="minorHAnsi" w:hAnsiTheme="minorHAnsi" w:cstheme="minorHAnsi"/>
          <w:i/>
          <w:iCs/>
          <w:sz w:val="28"/>
          <w:szCs w:val="28"/>
        </w:rPr>
        <w:t>жилых интерьеров</w:t>
      </w:r>
      <w:r w:rsidRPr="006C23E5">
        <w:rPr>
          <w:rFonts w:asciiTheme="minorHAnsi" w:hAnsiTheme="minorHAnsi" w:cstheme="minorHAnsi"/>
          <w:i/>
          <w:iCs/>
          <w:sz w:val="28"/>
          <w:szCs w:val="28"/>
        </w:rPr>
        <w:t xml:space="preserve"> / следующие 4 – </w:t>
      </w:r>
      <w:r w:rsidR="009B7512" w:rsidRPr="006C23E5">
        <w:rPr>
          <w:rFonts w:asciiTheme="minorHAnsi" w:hAnsiTheme="minorHAnsi" w:cstheme="minorHAnsi"/>
          <w:i/>
          <w:iCs/>
          <w:sz w:val="28"/>
          <w:szCs w:val="28"/>
        </w:rPr>
        <w:t>Дизайн</w:t>
      </w:r>
      <w:r w:rsidR="00D64746">
        <w:rPr>
          <w:rFonts w:asciiTheme="minorHAnsi" w:hAnsiTheme="minorHAnsi" w:cstheme="minorHAnsi"/>
          <w:i/>
          <w:iCs/>
          <w:sz w:val="28"/>
          <w:szCs w:val="28"/>
        </w:rPr>
        <w:t xml:space="preserve"> </w:t>
      </w:r>
      <w:r w:rsidR="009B7512" w:rsidRPr="006C23E5">
        <w:rPr>
          <w:rFonts w:asciiTheme="minorHAnsi" w:hAnsiTheme="minorHAnsi" w:cstheme="minorHAnsi"/>
          <w:i/>
          <w:iCs/>
          <w:sz w:val="28"/>
          <w:szCs w:val="28"/>
        </w:rPr>
        <w:t>коммерческих</w:t>
      </w:r>
      <w:r w:rsidRPr="006C23E5">
        <w:rPr>
          <w:rFonts w:asciiTheme="minorHAnsi" w:hAnsiTheme="minorHAnsi" w:cstheme="minorHAnsi"/>
          <w:i/>
          <w:iCs/>
          <w:sz w:val="28"/>
          <w:szCs w:val="28"/>
        </w:rPr>
        <w:t xml:space="preserve"> /</w:t>
      </w:r>
      <w:r w:rsidR="00D64746">
        <w:rPr>
          <w:rFonts w:asciiTheme="minorHAnsi" w:hAnsiTheme="minorHAnsi" w:cstheme="minorHAnsi"/>
          <w:i/>
          <w:iCs/>
          <w:sz w:val="28"/>
          <w:szCs w:val="28"/>
        </w:rPr>
        <w:t xml:space="preserve"> </w:t>
      </w:r>
      <w:r w:rsidR="009B7512" w:rsidRPr="006C23E5">
        <w:rPr>
          <w:rFonts w:asciiTheme="minorHAnsi" w:hAnsiTheme="minorHAnsi" w:cstheme="minorHAnsi"/>
          <w:i/>
          <w:iCs/>
          <w:sz w:val="28"/>
          <w:szCs w:val="28"/>
        </w:rPr>
        <w:t>Общественных интерьеров</w:t>
      </w:r>
      <w:r w:rsidR="00D64746">
        <w:rPr>
          <w:rFonts w:asciiTheme="minorHAnsi" w:hAnsiTheme="minorHAnsi" w:cstheme="minorHAnsi"/>
          <w:i/>
          <w:iCs/>
          <w:sz w:val="28"/>
          <w:szCs w:val="28"/>
        </w:rPr>
        <w:t xml:space="preserve"> </w:t>
      </w:r>
      <w:r w:rsidRPr="006C23E5">
        <w:rPr>
          <w:rFonts w:asciiTheme="minorHAnsi" w:hAnsiTheme="minorHAnsi" w:cstheme="minorHAnsi"/>
          <w:i/>
          <w:iCs/>
          <w:sz w:val="28"/>
          <w:szCs w:val="28"/>
        </w:rPr>
        <w:t>остальные 4 – Архитектурные</w:t>
      </w:r>
      <w:r w:rsidR="00D64746">
        <w:rPr>
          <w:rFonts w:asciiTheme="minorHAnsi" w:hAnsiTheme="minorHAnsi" w:cstheme="minorHAnsi"/>
          <w:i/>
          <w:iCs/>
          <w:sz w:val="28"/>
          <w:szCs w:val="28"/>
        </w:rPr>
        <w:t xml:space="preserve"> </w:t>
      </w:r>
      <w:r w:rsidRPr="006C23E5">
        <w:rPr>
          <w:rFonts w:asciiTheme="minorHAnsi" w:hAnsiTheme="minorHAnsi" w:cstheme="minorHAnsi"/>
          <w:i/>
          <w:iCs/>
          <w:sz w:val="28"/>
          <w:szCs w:val="28"/>
        </w:rPr>
        <w:t>проекты)</w:t>
      </w:r>
    </w:p>
    <w:p w14:paraId="12C83BD5" w14:textId="02D2B320" w:rsidR="0041747F" w:rsidRDefault="0041747F">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t>Проходя мышью над проектом, автоматически д</w:t>
      </w:r>
      <w:r w:rsidR="005445D6" w:rsidRPr="006C23E5">
        <w:rPr>
          <w:rFonts w:asciiTheme="minorHAnsi" w:hAnsiTheme="minorHAnsi" w:cstheme="minorHAnsi"/>
          <w:sz w:val="28"/>
          <w:szCs w:val="28"/>
        </w:rPr>
        <w:t>олжна появляться опция «быстрый просмотр</w:t>
      </w:r>
      <w:r w:rsidR="00D64746">
        <w:rPr>
          <w:rFonts w:asciiTheme="minorHAnsi" w:hAnsiTheme="minorHAnsi" w:cstheme="minorHAnsi"/>
          <w:sz w:val="28"/>
          <w:szCs w:val="28"/>
        </w:rPr>
        <w:t>» на нижней части картинки</w:t>
      </w:r>
      <w:r w:rsidR="005445D6" w:rsidRPr="006C23E5">
        <w:rPr>
          <w:rFonts w:asciiTheme="minorHAnsi" w:hAnsiTheme="minorHAnsi" w:cstheme="minorHAnsi"/>
          <w:sz w:val="28"/>
          <w:szCs w:val="28"/>
        </w:rPr>
        <w:t xml:space="preserve"> как на ВБ</w:t>
      </w:r>
    </w:p>
    <w:p w14:paraId="42855AF0" w14:textId="3837F885" w:rsidR="00D64746" w:rsidRPr="006C23E5" w:rsidRDefault="00D64746">
      <w:pPr>
        <w:pBdr>
          <w:bottom w:val="single" w:sz="6" w:space="1" w:color="auto"/>
        </w:pBd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5645DF68" wp14:editId="4347FDAA">
            <wp:extent cx="5940425" cy="3756660"/>
            <wp:effectExtent l="0" t="0" r="3175"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0425" cy="3756660"/>
                    </a:xfrm>
                    <a:prstGeom prst="rect">
                      <a:avLst/>
                    </a:prstGeom>
                  </pic:spPr>
                </pic:pic>
              </a:graphicData>
            </a:graphic>
          </wp:inline>
        </w:drawing>
      </w:r>
    </w:p>
    <w:p w14:paraId="73FDFFCC" w14:textId="77777777" w:rsidR="00D64746" w:rsidRDefault="0041747F">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r>
    </w:p>
    <w:p w14:paraId="4A998C30" w14:textId="77777777" w:rsidR="00D64746" w:rsidRDefault="00D64746">
      <w:pPr>
        <w:pBdr>
          <w:bottom w:val="single" w:sz="6" w:space="1" w:color="auto"/>
        </w:pBdr>
        <w:rPr>
          <w:rFonts w:asciiTheme="minorHAnsi" w:hAnsiTheme="minorHAnsi" w:cstheme="minorHAnsi"/>
          <w:sz w:val="28"/>
          <w:szCs w:val="28"/>
        </w:rPr>
      </w:pPr>
    </w:p>
    <w:p w14:paraId="4EDDD59A" w14:textId="77777777" w:rsidR="00D64746" w:rsidRDefault="00D64746">
      <w:pPr>
        <w:pBdr>
          <w:bottom w:val="single" w:sz="6" w:space="1" w:color="auto"/>
        </w:pBdr>
        <w:rPr>
          <w:rFonts w:asciiTheme="minorHAnsi" w:hAnsiTheme="minorHAnsi" w:cstheme="minorHAnsi"/>
          <w:sz w:val="28"/>
          <w:szCs w:val="28"/>
        </w:rPr>
      </w:pPr>
    </w:p>
    <w:p w14:paraId="69A548C2" w14:textId="77777777" w:rsidR="00D64746" w:rsidRDefault="00D64746">
      <w:pPr>
        <w:pBdr>
          <w:bottom w:val="single" w:sz="6" w:space="1" w:color="auto"/>
        </w:pBdr>
        <w:rPr>
          <w:rFonts w:asciiTheme="minorHAnsi" w:hAnsiTheme="minorHAnsi" w:cstheme="minorHAnsi"/>
          <w:sz w:val="28"/>
          <w:szCs w:val="28"/>
        </w:rPr>
      </w:pPr>
    </w:p>
    <w:p w14:paraId="6759CA48" w14:textId="77777777" w:rsidR="00D64746" w:rsidRDefault="00D64746">
      <w:pPr>
        <w:pBdr>
          <w:bottom w:val="single" w:sz="6" w:space="1" w:color="auto"/>
        </w:pBdr>
        <w:rPr>
          <w:rFonts w:asciiTheme="minorHAnsi" w:hAnsiTheme="minorHAnsi" w:cstheme="minorHAnsi"/>
          <w:sz w:val="28"/>
          <w:szCs w:val="28"/>
        </w:rPr>
      </w:pPr>
    </w:p>
    <w:p w14:paraId="1B325296" w14:textId="77777777" w:rsidR="00D64746" w:rsidRDefault="00D64746">
      <w:pPr>
        <w:pBdr>
          <w:bottom w:val="single" w:sz="6" w:space="1" w:color="auto"/>
        </w:pBdr>
        <w:rPr>
          <w:rFonts w:asciiTheme="minorHAnsi" w:hAnsiTheme="minorHAnsi" w:cstheme="minorHAnsi"/>
          <w:sz w:val="28"/>
          <w:szCs w:val="28"/>
        </w:rPr>
      </w:pPr>
    </w:p>
    <w:p w14:paraId="61099BDD" w14:textId="77777777" w:rsidR="00D64746" w:rsidRDefault="00D64746">
      <w:pPr>
        <w:pBdr>
          <w:bottom w:val="single" w:sz="6" w:space="1" w:color="auto"/>
        </w:pBdr>
        <w:rPr>
          <w:rFonts w:asciiTheme="minorHAnsi" w:hAnsiTheme="minorHAnsi" w:cstheme="minorHAnsi"/>
          <w:sz w:val="28"/>
          <w:szCs w:val="28"/>
        </w:rPr>
      </w:pPr>
    </w:p>
    <w:p w14:paraId="3E48BD5C" w14:textId="77777777" w:rsidR="00D64746" w:rsidRDefault="00D64746">
      <w:pPr>
        <w:pBdr>
          <w:bottom w:val="single" w:sz="6" w:space="1" w:color="auto"/>
        </w:pBdr>
        <w:rPr>
          <w:rFonts w:asciiTheme="minorHAnsi" w:hAnsiTheme="minorHAnsi" w:cstheme="minorHAnsi"/>
          <w:sz w:val="28"/>
          <w:szCs w:val="28"/>
        </w:rPr>
      </w:pPr>
    </w:p>
    <w:p w14:paraId="0778A28C" w14:textId="77777777" w:rsidR="00D64746" w:rsidRDefault="00D64746">
      <w:pPr>
        <w:pBdr>
          <w:bottom w:val="single" w:sz="6" w:space="1" w:color="auto"/>
        </w:pBdr>
        <w:rPr>
          <w:rFonts w:asciiTheme="minorHAnsi" w:hAnsiTheme="minorHAnsi" w:cstheme="minorHAnsi"/>
          <w:sz w:val="28"/>
          <w:szCs w:val="28"/>
        </w:rPr>
      </w:pPr>
    </w:p>
    <w:p w14:paraId="42611291" w14:textId="77777777" w:rsidR="00D64746" w:rsidRDefault="00D64746">
      <w:pPr>
        <w:pBdr>
          <w:bottom w:val="single" w:sz="6" w:space="1" w:color="auto"/>
        </w:pBdr>
        <w:rPr>
          <w:rFonts w:asciiTheme="minorHAnsi" w:hAnsiTheme="minorHAnsi" w:cstheme="minorHAnsi"/>
          <w:sz w:val="28"/>
          <w:szCs w:val="28"/>
        </w:rPr>
      </w:pPr>
    </w:p>
    <w:p w14:paraId="242B2837" w14:textId="3A008E54" w:rsidR="008E2634" w:rsidRPr="006C23E5" w:rsidRDefault="0041747F">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В нижней части страницы «Посмотреть еще»</w:t>
      </w:r>
      <w:r w:rsidR="008E2634" w:rsidRPr="006C23E5">
        <w:rPr>
          <w:rFonts w:asciiTheme="minorHAnsi" w:hAnsiTheme="minorHAnsi" w:cstheme="minorHAnsi"/>
          <w:sz w:val="28"/>
          <w:szCs w:val="28"/>
        </w:rPr>
        <w:t>. Данная опция ведет у портфолио</w:t>
      </w:r>
    </w:p>
    <w:p w14:paraId="5ECD5D0E" w14:textId="307AA219" w:rsidR="002F42A7" w:rsidRPr="006C23E5" w:rsidRDefault="008E2634" w:rsidP="002F42A7">
      <w:pPr>
        <w:pBdr>
          <w:bottom w:val="single" w:sz="6" w:space="1" w:color="auto"/>
        </w:pBdr>
        <w:ind w:firstLine="708"/>
        <w:rPr>
          <w:rFonts w:asciiTheme="minorHAnsi" w:hAnsiTheme="minorHAnsi" w:cstheme="minorHAnsi"/>
          <w:sz w:val="28"/>
          <w:szCs w:val="28"/>
        </w:rPr>
      </w:pPr>
      <w:r w:rsidRPr="006C23E5">
        <w:rPr>
          <w:rFonts w:asciiTheme="minorHAnsi" w:hAnsiTheme="minorHAnsi" w:cstheme="minorHAnsi"/>
          <w:sz w:val="28"/>
          <w:szCs w:val="28"/>
        </w:rPr>
        <w:t>(</w:t>
      </w:r>
      <w:proofErr w:type="spellStart"/>
      <w:r w:rsidRPr="006C23E5">
        <w:rPr>
          <w:rFonts w:asciiTheme="minorHAnsi" w:hAnsiTheme="minorHAnsi" w:cstheme="minorHAnsi"/>
          <w:sz w:val="28"/>
          <w:szCs w:val="28"/>
        </w:rPr>
        <w:t>Реф</w:t>
      </w:r>
      <w:proofErr w:type="spellEnd"/>
      <w:r w:rsidRPr="006C23E5">
        <w:rPr>
          <w:rFonts w:asciiTheme="minorHAnsi" w:hAnsiTheme="minorHAnsi" w:cstheme="minorHAnsi"/>
          <w:sz w:val="28"/>
          <w:szCs w:val="28"/>
        </w:rPr>
        <w:t xml:space="preserve"> </w:t>
      </w:r>
      <w:hyperlink r:id="rId38" w:history="1">
        <w:r w:rsidRPr="006C23E5">
          <w:rPr>
            <w:rStyle w:val="a3"/>
            <w:rFonts w:asciiTheme="minorHAnsi" w:hAnsiTheme="minorHAnsi" w:cstheme="minorHAnsi"/>
            <w:sz w:val="28"/>
            <w:szCs w:val="28"/>
          </w:rPr>
          <w:t>https://solo-ds.ru/</w:t>
        </w:r>
      </w:hyperlink>
      <w:r w:rsidRPr="006C23E5">
        <w:rPr>
          <w:rFonts w:asciiTheme="minorHAnsi" w:hAnsiTheme="minorHAnsi" w:cstheme="minorHAnsi"/>
          <w:sz w:val="28"/>
          <w:szCs w:val="28"/>
        </w:rPr>
        <w:t xml:space="preserve"> )</w:t>
      </w:r>
    </w:p>
    <w:p w14:paraId="25E28FF6" w14:textId="77777777" w:rsidR="002F42A7" w:rsidRPr="006C23E5" w:rsidRDefault="002F42A7" w:rsidP="008E2634">
      <w:pPr>
        <w:pBdr>
          <w:bottom w:val="single" w:sz="6" w:space="1" w:color="auto"/>
        </w:pBdr>
        <w:ind w:firstLine="708"/>
        <w:rPr>
          <w:rFonts w:asciiTheme="minorHAnsi" w:hAnsiTheme="minorHAnsi" w:cstheme="minorHAnsi"/>
          <w:sz w:val="28"/>
          <w:szCs w:val="28"/>
        </w:rPr>
      </w:pPr>
    </w:p>
    <w:p w14:paraId="41CECFAD" w14:textId="21122DA7" w:rsidR="00483605" w:rsidRDefault="008E2634"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r>
      <w:r w:rsidR="00D64746">
        <w:rPr>
          <w:rFonts w:asciiTheme="minorHAnsi" w:hAnsiTheme="minorHAnsi" w:cstheme="minorHAnsi"/>
          <w:noProof/>
          <w:sz w:val="28"/>
          <w:szCs w:val="28"/>
        </w:rPr>
        <w:drawing>
          <wp:inline distT="0" distB="0" distL="0" distR="0" wp14:anchorId="156B23EF" wp14:editId="4DC5ED8A">
            <wp:extent cx="3980329" cy="3186816"/>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88632" cy="3193464"/>
                    </a:xfrm>
                    <a:prstGeom prst="rect">
                      <a:avLst/>
                    </a:prstGeom>
                  </pic:spPr>
                </pic:pic>
              </a:graphicData>
            </a:graphic>
          </wp:inline>
        </w:drawing>
      </w:r>
    </w:p>
    <w:p w14:paraId="516E2580" w14:textId="09A1846F" w:rsidR="00D64746" w:rsidRDefault="00D64746" w:rsidP="00483605">
      <w:pPr>
        <w:pBdr>
          <w:bottom w:val="single" w:sz="6" w:space="1" w:color="auto"/>
        </w:pBdr>
        <w:rPr>
          <w:rFonts w:asciiTheme="minorHAnsi" w:hAnsiTheme="minorHAnsi" w:cstheme="minorHAnsi"/>
          <w:sz w:val="28"/>
          <w:szCs w:val="28"/>
        </w:rPr>
      </w:pPr>
    </w:p>
    <w:p w14:paraId="14623D24" w14:textId="77777777" w:rsidR="00D64746" w:rsidRPr="006C23E5" w:rsidRDefault="00D64746" w:rsidP="00483605">
      <w:pPr>
        <w:pBdr>
          <w:bottom w:val="single" w:sz="6" w:space="1" w:color="auto"/>
        </w:pBdr>
        <w:rPr>
          <w:rFonts w:asciiTheme="minorHAnsi" w:hAnsiTheme="minorHAnsi" w:cstheme="minorHAnsi"/>
          <w:sz w:val="28"/>
          <w:szCs w:val="28"/>
        </w:rPr>
      </w:pPr>
    </w:p>
    <w:p w14:paraId="29738722" w14:textId="393820B0" w:rsidR="00FC4C4B" w:rsidRPr="006C23E5" w:rsidRDefault="002F42A7" w:rsidP="0048360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w:t>
      </w:r>
      <w:r w:rsidR="00FC4C4B" w:rsidRPr="006C23E5">
        <w:rPr>
          <w:rFonts w:asciiTheme="minorHAnsi" w:hAnsiTheme="minorHAnsi" w:cstheme="minorHAnsi"/>
          <w:b/>
          <w:bCs/>
          <w:sz w:val="28"/>
          <w:szCs w:val="28"/>
        </w:rPr>
        <w:t>НАШИ ПРОЕКТЫ (ОТДЕЛЬНАЯ СТРАНИЦА</w:t>
      </w:r>
      <w:r w:rsidR="009B7512" w:rsidRPr="006C23E5">
        <w:rPr>
          <w:rFonts w:asciiTheme="minorHAnsi" w:hAnsiTheme="minorHAnsi" w:cstheme="minorHAnsi"/>
          <w:b/>
          <w:bCs/>
          <w:sz w:val="28"/>
          <w:szCs w:val="28"/>
        </w:rPr>
        <w:t>)</w:t>
      </w:r>
    </w:p>
    <w:p w14:paraId="394AC865" w14:textId="4A4EC37F" w:rsidR="00153F53" w:rsidRPr="006C23E5" w:rsidRDefault="00153F53" w:rsidP="0048360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Открывая картинку, должно по нажатию на нее показать следующую.</w:t>
      </w:r>
    </w:p>
    <w:p w14:paraId="4AAEC484" w14:textId="387E9657" w:rsidR="00153F53" w:rsidRPr="006C23E5" w:rsidRDefault="00153F53" w:rsidP="0048360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Открывая картинку, она переключается на следующую через 7 сек, с опцией паузы (</w:t>
      </w:r>
    </w:p>
    <w:p w14:paraId="47D2773A" w14:textId="361AD93F" w:rsidR="00A74B7D" w:rsidRPr="006C23E5" w:rsidRDefault="00A74B7D" w:rsidP="00B50FF7">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кружок со значком p</w:t>
      </w:r>
      <w:r w:rsidRPr="006C23E5">
        <w:rPr>
          <w:rFonts w:asciiTheme="minorHAnsi" w:hAnsiTheme="minorHAnsi" w:cstheme="minorHAnsi"/>
          <w:sz w:val="28"/>
          <w:szCs w:val="28"/>
          <w:lang w:val="en-GB"/>
        </w:rPr>
        <w:t>lay</w:t>
      </w:r>
      <w:r w:rsidRPr="006C23E5">
        <w:rPr>
          <w:rFonts w:asciiTheme="minorHAnsi" w:hAnsiTheme="minorHAnsi" w:cstheme="minorHAnsi"/>
          <w:sz w:val="28"/>
          <w:szCs w:val="28"/>
        </w:rPr>
        <w:t>/</w:t>
      </w:r>
      <w:r w:rsidRPr="006C23E5">
        <w:rPr>
          <w:rFonts w:asciiTheme="minorHAnsi" w:hAnsiTheme="minorHAnsi" w:cstheme="minorHAnsi"/>
          <w:sz w:val="28"/>
          <w:szCs w:val="28"/>
          <w:lang w:val="en-GB"/>
        </w:rPr>
        <w:t>stop</w:t>
      </w:r>
      <w:r w:rsidRPr="006C23E5">
        <w:rPr>
          <w:rFonts w:asciiTheme="minorHAnsi" w:hAnsiTheme="minorHAnsi" w:cstheme="minorHAnsi"/>
          <w:sz w:val="28"/>
          <w:szCs w:val="28"/>
        </w:rPr>
        <w:t xml:space="preserve"> который переключает режим автоматического слайд шоу на режим ручного переключения</w:t>
      </w:r>
    </w:p>
    <w:p w14:paraId="457970D0" w14:textId="3F0D0D25" w:rsidR="00A74B7D" w:rsidRPr="006C23E5" w:rsidRDefault="00A74B7D"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r>
    </w:p>
    <w:p w14:paraId="70867029" w14:textId="4098ACB1" w:rsidR="00FC4C4B" w:rsidRPr="006C23E5" w:rsidRDefault="009B7512"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Дизайн жилых интерьеров | Премиум сегмент</w:t>
      </w:r>
    </w:p>
    <w:p w14:paraId="3C25E0DC" w14:textId="0149A239" w:rsidR="0061151F" w:rsidRPr="006C23E5" w:rsidRDefault="0061151F"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(краткое описание | 3д тур | фото с названиями домов на самых фото)</w:t>
      </w:r>
    </w:p>
    <w:p w14:paraId="54C66782" w14:textId="6C88DE10" w:rsidR="009B7512" w:rsidRPr="006C23E5" w:rsidRDefault="009B7512" w:rsidP="00483605">
      <w:pPr>
        <w:pBdr>
          <w:bottom w:val="single" w:sz="6" w:space="1" w:color="auto"/>
        </w:pBdr>
        <w:rPr>
          <w:rFonts w:asciiTheme="minorHAnsi" w:hAnsiTheme="minorHAnsi" w:cstheme="minorHAnsi"/>
          <w:sz w:val="28"/>
          <w:szCs w:val="28"/>
        </w:rPr>
      </w:pPr>
    </w:p>
    <w:p w14:paraId="1B019509" w14:textId="4BC7DACE" w:rsidR="009B7512" w:rsidRPr="006C23E5" w:rsidRDefault="009B7512"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Дизайн жилых интерьеров | Бюджетный сегмент</w:t>
      </w:r>
    </w:p>
    <w:p w14:paraId="4D21E0EF" w14:textId="7DE82A5E" w:rsidR="0061151F" w:rsidRPr="006C23E5" w:rsidRDefault="0061151F"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(краткое описание | 3д тур | фото с названиями домов на самых фото) </w:t>
      </w:r>
    </w:p>
    <w:p w14:paraId="4EAE5DF8" w14:textId="77777777" w:rsidR="0061151F" w:rsidRPr="006C23E5" w:rsidRDefault="0061151F" w:rsidP="00483605">
      <w:pPr>
        <w:pBdr>
          <w:bottom w:val="single" w:sz="6" w:space="1" w:color="auto"/>
        </w:pBdr>
        <w:rPr>
          <w:rFonts w:asciiTheme="minorHAnsi" w:hAnsiTheme="minorHAnsi" w:cstheme="minorHAnsi"/>
          <w:sz w:val="28"/>
          <w:szCs w:val="28"/>
        </w:rPr>
      </w:pPr>
    </w:p>
    <w:p w14:paraId="26425C55" w14:textId="77777777" w:rsidR="0061151F" w:rsidRPr="006C23E5" w:rsidRDefault="0061151F" w:rsidP="00483605">
      <w:pPr>
        <w:pBdr>
          <w:bottom w:val="single" w:sz="6" w:space="1" w:color="auto"/>
        </w:pBdr>
        <w:rPr>
          <w:rFonts w:asciiTheme="minorHAnsi" w:hAnsiTheme="minorHAnsi" w:cstheme="minorHAnsi"/>
          <w:sz w:val="28"/>
          <w:szCs w:val="28"/>
        </w:rPr>
      </w:pPr>
    </w:p>
    <w:p w14:paraId="1D390E48" w14:textId="41459A6F" w:rsidR="009B7512" w:rsidRPr="008E5D3A" w:rsidRDefault="009B7512"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Дизайн общественных интерьеров  </w:t>
      </w:r>
    </w:p>
    <w:p w14:paraId="222E5F42" w14:textId="5ADCF1B5" w:rsidR="0061151F" w:rsidRPr="006C23E5" w:rsidRDefault="0061151F"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(краткое описание | 3д тур | фото с названиями домов на самых фото)</w:t>
      </w:r>
    </w:p>
    <w:p w14:paraId="69319BDF" w14:textId="77777777" w:rsidR="0061151F" w:rsidRPr="006C23E5" w:rsidRDefault="0061151F" w:rsidP="00483605">
      <w:pPr>
        <w:pBdr>
          <w:bottom w:val="single" w:sz="6" w:space="1" w:color="auto"/>
        </w:pBdr>
        <w:rPr>
          <w:rFonts w:asciiTheme="minorHAnsi" w:hAnsiTheme="minorHAnsi" w:cstheme="minorHAnsi"/>
          <w:sz w:val="28"/>
          <w:szCs w:val="28"/>
        </w:rPr>
      </w:pPr>
    </w:p>
    <w:p w14:paraId="0000E8CC" w14:textId="2F35A22A" w:rsidR="0061151F" w:rsidRPr="006C23E5" w:rsidRDefault="009B7512"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Архитектурное проектирование </w:t>
      </w:r>
    </w:p>
    <w:p w14:paraId="379AEB2B" w14:textId="28594597" w:rsidR="0061151F" w:rsidRPr="006C23E5" w:rsidRDefault="0061151F"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(краткое описание | 3д тур | фото с названиями домов на самых фото)</w:t>
      </w:r>
    </w:p>
    <w:p w14:paraId="03CF6928" w14:textId="77777777" w:rsidR="0061151F" w:rsidRPr="006C23E5" w:rsidRDefault="0061151F" w:rsidP="00483605">
      <w:pPr>
        <w:pBdr>
          <w:bottom w:val="single" w:sz="6" w:space="1" w:color="auto"/>
        </w:pBdr>
        <w:rPr>
          <w:rFonts w:asciiTheme="minorHAnsi" w:hAnsiTheme="minorHAnsi" w:cstheme="minorHAnsi"/>
          <w:sz w:val="28"/>
          <w:szCs w:val="28"/>
        </w:rPr>
      </w:pPr>
    </w:p>
    <w:p w14:paraId="28B94F21" w14:textId="4701D8F4" w:rsidR="0061151F" w:rsidRPr="006C23E5" w:rsidRDefault="0061151F"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lastRenderedPageBreak/>
        <w:t>Другие проекты</w:t>
      </w:r>
    </w:p>
    <w:p w14:paraId="2CECF60A" w14:textId="19A7989B" w:rsidR="0061151F" w:rsidRPr="006C23E5" w:rsidRDefault="0061151F" w:rsidP="00483605">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(краткое описание | 3д тур | фото с названиями домов на самых фото)</w:t>
      </w:r>
    </w:p>
    <w:p w14:paraId="11F9EA30" w14:textId="2DB79A5D" w:rsidR="009B7512" w:rsidRPr="006C23E5" w:rsidRDefault="009B7512" w:rsidP="00483605">
      <w:pPr>
        <w:pBdr>
          <w:bottom w:val="single" w:sz="6" w:space="1" w:color="auto"/>
        </w:pBdr>
        <w:rPr>
          <w:rFonts w:asciiTheme="minorHAnsi" w:hAnsiTheme="minorHAnsi" w:cstheme="minorHAnsi"/>
          <w:sz w:val="28"/>
          <w:szCs w:val="28"/>
        </w:rPr>
      </w:pPr>
    </w:p>
    <w:p w14:paraId="5FBAA8AD" w14:textId="1BE98E32" w:rsidR="00191E1B" w:rsidRPr="006C23E5" w:rsidRDefault="0061151F" w:rsidP="002F42A7">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Добавим опцию </w:t>
      </w:r>
    </w:p>
    <w:p w14:paraId="44F6F7D9" w14:textId="49386B96" w:rsidR="00DD2F6B" w:rsidRDefault="00191E1B" w:rsidP="00DD2F6B">
      <w:pPr>
        <w:pBdr>
          <w:bottom w:val="single" w:sz="6" w:space="1" w:color="auto"/>
        </w:pBdr>
        <w:rPr>
          <w:rFonts w:asciiTheme="minorHAnsi" w:hAnsiTheme="minorHAnsi" w:cstheme="minorHAnsi"/>
          <w:b/>
          <w:bCs/>
          <w:sz w:val="28"/>
          <w:szCs w:val="28"/>
        </w:rPr>
      </w:pPr>
      <w:r w:rsidRPr="006C23E5">
        <w:rPr>
          <w:rFonts w:asciiTheme="minorHAnsi" w:hAnsiTheme="minorHAnsi" w:cstheme="minorHAnsi"/>
          <w:sz w:val="28"/>
          <w:szCs w:val="28"/>
        </w:rPr>
        <w:t>«</w:t>
      </w:r>
      <w:r w:rsidR="002F42A7" w:rsidRPr="006C23E5">
        <w:rPr>
          <w:rFonts w:asciiTheme="minorHAnsi" w:hAnsiTheme="minorHAnsi" w:cstheme="minorHAnsi"/>
          <w:b/>
          <w:bCs/>
          <w:sz w:val="28"/>
          <w:szCs w:val="28"/>
        </w:rPr>
        <w:t>Понравились наши работы? Запишитесь на бесплатную консультацию</w:t>
      </w:r>
      <w:r w:rsidR="0061151F" w:rsidRPr="006C23E5">
        <w:rPr>
          <w:rFonts w:asciiTheme="minorHAnsi" w:hAnsiTheme="minorHAnsi" w:cstheme="minorHAnsi"/>
          <w:b/>
          <w:bCs/>
          <w:sz w:val="28"/>
          <w:szCs w:val="28"/>
        </w:rPr>
        <w:t>!</w:t>
      </w:r>
      <w:r w:rsidRPr="006C23E5">
        <w:rPr>
          <w:rFonts w:asciiTheme="minorHAnsi" w:hAnsiTheme="minorHAnsi" w:cstheme="minorHAnsi"/>
          <w:b/>
          <w:bCs/>
          <w:sz w:val="28"/>
          <w:szCs w:val="28"/>
        </w:rPr>
        <w:t>»</w:t>
      </w:r>
      <w:r w:rsidR="00DD2F6B">
        <w:rPr>
          <w:rFonts w:asciiTheme="minorHAnsi" w:hAnsiTheme="minorHAnsi" w:cstheme="minorHAnsi"/>
          <w:b/>
          <w:bCs/>
          <w:sz w:val="28"/>
          <w:szCs w:val="28"/>
        </w:rPr>
        <w:t xml:space="preserve"> </w:t>
      </w:r>
      <w:r w:rsidR="00DD2F6B" w:rsidRPr="00DD2F6B">
        <w:rPr>
          <w:rFonts w:asciiTheme="minorHAnsi" w:hAnsiTheme="minorHAnsi" w:cstheme="minorHAnsi"/>
          <w:sz w:val="28"/>
          <w:szCs w:val="28"/>
        </w:rPr>
        <w:t>Названия объектов в портфолио на нижней части</w:t>
      </w:r>
      <w:r w:rsidR="00DD2F6B">
        <w:rPr>
          <w:rFonts w:asciiTheme="minorHAnsi" w:hAnsiTheme="minorHAnsi" w:cstheme="minorHAnsi"/>
          <w:sz w:val="28"/>
          <w:szCs w:val="28"/>
        </w:rPr>
        <w:t xml:space="preserve"> </w:t>
      </w:r>
      <w:hyperlink r:id="rId40" w:history="1">
        <w:r w:rsidR="00DD2F6B" w:rsidRPr="00773889">
          <w:rPr>
            <w:rStyle w:val="a3"/>
            <w:rFonts w:asciiTheme="minorHAnsi" w:hAnsiTheme="minorHAnsi" w:cstheme="minorHAnsi"/>
            <w:sz w:val="28"/>
            <w:szCs w:val="28"/>
          </w:rPr>
          <w:t>https://www.brovkindesign.com/?yclid=14083130928027664383</w:t>
        </w:r>
      </w:hyperlink>
      <w:r w:rsidR="00DD2F6B">
        <w:rPr>
          <w:rFonts w:asciiTheme="minorHAnsi" w:hAnsiTheme="minorHAnsi" w:cstheme="minorHAnsi"/>
          <w:b/>
          <w:bCs/>
          <w:noProof/>
          <w:sz w:val="28"/>
          <w:szCs w:val="28"/>
        </w:rPr>
        <w:drawing>
          <wp:inline distT="0" distB="0" distL="0" distR="0" wp14:anchorId="518F1639" wp14:editId="7954731A">
            <wp:extent cx="4214482" cy="3379695"/>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28740" cy="3391129"/>
                    </a:xfrm>
                    <a:prstGeom prst="rect">
                      <a:avLst/>
                    </a:prstGeom>
                  </pic:spPr>
                </pic:pic>
              </a:graphicData>
            </a:graphic>
          </wp:inline>
        </w:drawing>
      </w:r>
    </w:p>
    <w:p w14:paraId="5147966D" w14:textId="77777777" w:rsidR="002F42A7" w:rsidRPr="006C23E5" w:rsidRDefault="002F42A7" w:rsidP="00483605">
      <w:pPr>
        <w:pBdr>
          <w:bottom w:val="single" w:sz="6" w:space="1" w:color="auto"/>
        </w:pBdr>
        <w:rPr>
          <w:rFonts w:asciiTheme="minorHAnsi" w:hAnsiTheme="minorHAnsi" w:cstheme="minorHAnsi"/>
          <w:sz w:val="28"/>
          <w:szCs w:val="28"/>
        </w:rPr>
      </w:pPr>
    </w:p>
    <w:p w14:paraId="3FD14DC4" w14:textId="5BA12740" w:rsidR="0041747F" w:rsidRPr="006C23E5" w:rsidRDefault="0041747F">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ab/>
      </w:r>
    </w:p>
    <w:p w14:paraId="78C71593" w14:textId="77777777" w:rsidR="003F4C7C" w:rsidRPr="006C23E5" w:rsidRDefault="003F4C7C" w:rsidP="009C6131">
      <w:pPr>
        <w:rPr>
          <w:rFonts w:asciiTheme="minorHAnsi" w:hAnsiTheme="minorHAnsi" w:cstheme="minorHAnsi"/>
          <w:b/>
          <w:bCs/>
          <w:sz w:val="28"/>
          <w:szCs w:val="28"/>
        </w:rPr>
      </w:pPr>
    </w:p>
    <w:p w14:paraId="27152358" w14:textId="576C8214" w:rsidR="00F24396" w:rsidRPr="006C23E5" w:rsidRDefault="009C6131" w:rsidP="009C6131">
      <w:pPr>
        <w:rPr>
          <w:rFonts w:asciiTheme="minorHAnsi" w:hAnsiTheme="minorHAnsi" w:cstheme="minorHAnsi"/>
          <w:b/>
          <w:bCs/>
          <w:sz w:val="28"/>
          <w:szCs w:val="28"/>
        </w:rPr>
      </w:pPr>
      <w:r w:rsidRPr="006C23E5">
        <w:rPr>
          <w:rFonts w:asciiTheme="minorHAnsi" w:hAnsiTheme="minorHAnsi" w:cstheme="minorHAnsi"/>
          <w:b/>
          <w:bCs/>
          <w:sz w:val="28"/>
          <w:szCs w:val="28"/>
        </w:rPr>
        <w:t xml:space="preserve">3. </w:t>
      </w:r>
      <w:r w:rsidR="00071AC0" w:rsidRPr="006C23E5">
        <w:rPr>
          <w:rFonts w:asciiTheme="minorHAnsi" w:hAnsiTheme="minorHAnsi" w:cstheme="minorHAnsi"/>
          <w:b/>
          <w:bCs/>
          <w:sz w:val="28"/>
          <w:szCs w:val="28"/>
        </w:rPr>
        <w:t>3д тур по нескольким проектам</w:t>
      </w:r>
    </w:p>
    <w:p w14:paraId="0250DFA0" w14:textId="57D54A7F" w:rsidR="00F80444" w:rsidRPr="006C23E5" w:rsidRDefault="003A2E63">
      <w:pPr>
        <w:pBdr>
          <w:bottom w:val="single" w:sz="6" w:space="1" w:color="auto"/>
        </w:pBdr>
        <w:rPr>
          <w:rFonts w:asciiTheme="minorHAnsi" w:hAnsiTheme="minorHAnsi" w:cstheme="minorHAnsi"/>
          <w:sz w:val="28"/>
          <w:szCs w:val="28"/>
        </w:rPr>
      </w:pPr>
      <w:hyperlink r:id="rId42" w:history="1">
        <w:r w:rsidR="003F4C7C" w:rsidRPr="006C23E5">
          <w:rPr>
            <w:rStyle w:val="a3"/>
            <w:rFonts w:asciiTheme="minorHAnsi" w:hAnsiTheme="minorHAnsi" w:cstheme="minorHAnsi"/>
            <w:sz w:val="28"/>
            <w:szCs w:val="28"/>
          </w:rPr>
          <w:t>https://solo-ds.ru/360/p121/</w:t>
        </w:r>
      </w:hyperlink>
    </w:p>
    <w:p w14:paraId="2C97BE5C" w14:textId="6F19CEC5" w:rsidR="001B4BBB" w:rsidRPr="006C23E5" w:rsidRDefault="001B4BBB">
      <w:pPr>
        <w:pBdr>
          <w:bottom w:val="single" w:sz="6" w:space="1" w:color="auto"/>
        </w:pBdr>
        <w:rPr>
          <w:rFonts w:asciiTheme="minorHAnsi" w:hAnsiTheme="minorHAnsi" w:cstheme="minorHAnsi"/>
          <w:sz w:val="28"/>
          <w:szCs w:val="28"/>
        </w:rPr>
      </w:pPr>
      <w:r w:rsidRPr="006C23E5">
        <w:rPr>
          <w:rFonts w:asciiTheme="minorHAnsi" w:hAnsiTheme="minorHAnsi" w:cstheme="minorHAnsi"/>
          <w:b/>
          <w:bCs/>
          <w:sz w:val="28"/>
          <w:szCs w:val="28"/>
        </w:rPr>
        <w:lastRenderedPageBreak/>
        <w:t xml:space="preserve">Крутя вниз, чтобы 3д навигация автоматически </w:t>
      </w:r>
      <w:proofErr w:type="gramStart"/>
      <w:r w:rsidRPr="006C23E5">
        <w:rPr>
          <w:rFonts w:asciiTheme="minorHAnsi" w:hAnsiTheme="minorHAnsi" w:cstheme="minorHAnsi"/>
          <w:b/>
          <w:bCs/>
          <w:sz w:val="28"/>
          <w:szCs w:val="28"/>
        </w:rPr>
        <w:t>включалась</w:t>
      </w:r>
      <w:proofErr w:type="gramEnd"/>
      <w:r w:rsidRPr="006C23E5">
        <w:rPr>
          <w:rFonts w:asciiTheme="minorHAnsi" w:hAnsiTheme="minorHAnsi" w:cstheme="minorHAnsi"/>
          <w:b/>
          <w:bCs/>
          <w:sz w:val="28"/>
          <w:szCs w:val="28"/>
        </w:rPr>
        <w:t xml:space="preserve"> не переходя на другую вкладку</w:t>
      </w:r>
      <w:r w:rsidRPr="006C23E5">
        <w:rPr>
          <w:rFonts w:asciiTheme="minorHAnsi" w:hAnsiTheme="minorHAnsi" w:cstheme="minorHAnsi"/>
          <w:sz w:val="28"/>
          <w:szCs w:val="28"/>
        </w:rPr>
        <w:t>.</w:t>
      </w:r>
      <w:r w:rsidR="00ED1411">
        <w:rPr>
          <w:rFonts w:asciiTheme="minorHAnsi" w:hAnsiTheme="minorHAnsi" w:cstheme="minorHAnsi"/>
          <w:noProof/>
          <w:sz w:val="28"/>
          <w:szCs w:val="28"/>
        </w:rPr>
        <w:drawing>
          <wp:inline distT="0" distB="0" distL="0" distR="0" wp14:anchorId="4C1E46A3" wp14:editId="05488FAE">
            <wp:extent cx="5940425" cy="4583430"/>
            <wp:effectExtent l="0" t="0" r="3175"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0425" cy="4583430"/>
                    </a:xfrm>
                    <a:prstGeom prst="rect">
                      <a:avLst/>
                    </a:prstGeom>
                  </pic:spPr>
                </pic:pic>
              </a:graphicData>
            </a:graphic>
          </wp:inline>
        </w:drawing>
      </w:r>
    </w:p>
    <w:p w14:paraId="1DEA7818" w14:textId="6587FBF7" w:rsidR="003F4C7C" w:rsidRPr="006C23E5" w:rsidRDefault="003F4C7C">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Указать в плане на каком месте плана находится данная точка зрения</w:t>
      </w:r>
    </w:p>
    <w:p w14:paraId="2CDA3029" w14:textId="6DAF46EA" w:rsidR="003F4C7C" w:rsidRPr="006C23E5" w:rsidRDefault="003F4C7C">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Увеличить план</w:t>
      </w:r>
    </w:p>
    <w:p w14:paraId="0C138A5F" w14:textId="1A8B2C32" w:rsidR="003F4C7C" w:rsidRPr="006C23E5" w:rsidRDefault="003F4C7C">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Оставить автоматическое движение</w:t>
      </w:r>
    </w:p>
    <w:p w14:paraId="682B3B20" w14:textId="7935DC01" w:rsidR="003F4C7C" w:rsidRPr="006C23E5" w:rsidRDefault="003F4C7C">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Оставить мигающие кружки указатели</w:t>
      </w:r>
    </w:p>
    <w:p w14:paraId="24D07258" w14:textId="04EF223A" w:rsidR="003F4C7C" w:rsidRPr="006C23E5" w:rsidRDefault="003F4C7C">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 xml:space="preserve">Единственное, необходимо сделать более </w:t>
      </w:r>
      <w:r w:rsidRPr="006C23E5">
        <w:rPr>
          <w:rFonts w:asciiTheme="minorHAnsi" w:hAnsiTheme="minorHAnsi" w:cstheme="minorHAnsi"/>
          <w:sz w:val="28"/>
          <w:szCs w:val="28"/>
          <w:lang w:val="en-GB"/>
        </w:rPr>
        <w:t>user</w:t>
      </w:r>
      <w:r w:rsidRPr="006C23E5">
        <w:rPr>
          <w:rFonts w:asciiTheme="minorHAnsi" w:hAnsiTheme="minorHAnsi" w:cstheme="minorHAnsi"/>
          <w:sz w:val="28"/>
          <w:szCs w:val="28"/>
        </w:rPr>
        <w:t xml:space="preserve"> </w:t>
      </w:r>
      <w:r w:rsidRPr="006C23E5">
        <w:rPr>
          <w:rFonts w:asciiTheme="minorHAnsi" w:hAnsiTheme="minorHAnsi" w:cstheme="minorHAnsi"/>
          <w:sz w:val="28"/>
          <w:szCs w:val="28"/>
          <w:lang w:val="en-GB"/>
        </w:rPr>
        <w:t>friendly</w:t>
      </w:r>
    </w:p>
    <w:p w14:paraId="45179FF9" w14:textId="3BCF37E6" w:rsidR="003F4C7C" w:rsidRPr="006C23E5" w:rsidRDefault="003F4C7C">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Увеличить мягкость навигации</w:t>
      </w:r>
    </w:p>
    <w:p w14:paraId="17A0395D" w14:textId="5AEE2A9E" w:rsidR="003F4C7C" w:rsidRPr="006C23E5" w:rsidRDefault="003F4C7C">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Снизить скорость навигации</w:t>
      </w:r>
      <w:r w:rsidR="001B4BBB" w:rsidRPr="006C23E5">
        <w:rPr>
          <w:rFonts w:asciiTheme="minorHAnsi" w:hAnsiTheme="minorHAnsi" w:cstheme="minorHAnsi"/>
          <w:sz w:val="28"/>
          <w:szCs w:val="28"/>
        </w:rPr>
        <w:t xml:space="preserve"> (снизить чувствительность)</w:t>
      </w:r>
    </w:p>
    <w:p w14:paraId="5F4BE2EC" w14:textId="7DE5CB8F" w:rsidR="001B4BBB" w:rsidRPr="006C23E5" w:rsidRDefault="003F4C7C">
      <w:pPr>
        <w:pBdr>
          <w:bottom w:val="single" w:sz="6" w:space="1" w:color="auto"/>
        </w:pBdr>
        <w:rPr>
          <w:rFonts w:asciiTheme="minorHAnsi" w:hAnsiTheme="minorHAnsi" w:cstheme="minorHAnsi"/>
          <w:sz w:val="28"/>
          <w:szCs w:val="28"/>
        </w:rPr>
      </w:pPr>
      <w:r w:rsidRPr="006C23E5">
        <w:rPr>
          <w:rFonts w:asciiTheme="minorHAnsi" w:hAnsiTheme="minorHAnsi" w:cstheme="minorHAnsi"/>
          <w:sz w:val="28"/>
          <w:szCs w:val="28"/>
        </w:rPr>
        <w:t>Добавить выход</w:t>
      </w:r>
      <w:r w:rsidR="001B4BBB" w:rsidRPr="006C23E5">
        <w:rPr>
          <w:rFonts w:asciiTheme="minorHAnsi" w:hAnsiTheme="minorHAnsi" w:cstheme="minorHAnsi"/>
          <w:sz w:val="28"/>
          <w:szCs w:val="28"/>
        </w:rPr>
        <w:t xml:space="preserve"> (через обычный «х» и клавишей e</w:t>
      </w:r>
      <w:proofErr w:type="spellStart"/>
      <w:r w:rsidR="001B4BBB" w:rsidRPr="006C23E5">
        <w:rPr>
          <w:rFonts w:asciiTheme="minorHAnsi" w:hAnsiTheme="minorHAnsi" w:cstheme="minorHAnsi"/>
          <w:sz w:val="28"/>
          <w:szCs w:val="28"/>
          <w:lang w:val="en-GB"/>
        </w:rPr>
        <w:t>sc</w:t>
      </w:r>
      <w:proofErr w:type="spellEnd"/>
      <w:r w:rsidR="001B4BBB" w:rsidRPr="006C23E5">
        <w:rPr>
          <w:rFonts w:asciiTheme="minorHAnsi" w:hAnsiTheme="minorHAnsi" w:cstheme="minorHAnsi"/>
          <w:sz w:val="28"/>
          <w:szCs w:val="28"/>
        </w:rPr>
        <w:t>)</w:t>
      </w:r>
    </w:p>
    <w:p w14:paraId="652D3B24" w14:textId="6BB65D91" w:rsidR="003F4C7C" w:rsidRDefault="003F4C7C">
      <w:pPr>
        <w:pBdr>
          <w:bottom w:val="single" w:sz="6" w:space="1" w:color="auto"/>
        </w:pBdr>
        <w:rPr>
          <w:rFonts w:asciiTheme="minorHAnsi" w:hAnsiTheme="minorHAnsi" w:cstheme="minorHAnsi"/>
          <w:sz w:val="28"/>
          <w:szCs w:val="28"/>
        </w:rPr>
      </w:pPr>
    </w:p>
    <w:p w14:paraId="4E30642F" w14:textId="3180371E" w:rsidR="005831C1" w:rsidRDefault="005831C1">
      <w:pPr>
        <w:pBdr>
          <w:bottom w:val="single" w:sz="6" w:space="1" w:color="auto"/>
        </w:pBdr>
        <w:rPr>
          <w:rFonts w:asciiTheme="minorHAnsi" w:hAnsiTheme="minorHAnsi" w:cstheme="minorHAnsi"/>
          <w:sz w:val="28"/>
          <w:szCs w:val="28"/>
        </w:rPr>
      </w:pPr>
    </w:p>
    <w:p w14:paraId="1ECF3DC9" w14:textId="0F82113A" w:rsidR="005831C1" w:rsidRDefault="005831C1">
      <w:pPr>
        <w:pBdr>
          <w:bottom w:val="single" w:sz="6" w:space="1" w:color="auto"/>
        </w:pBdr>
        <w:rPr>
          <w:rFonts w:asciiTheme="minorHAnsi" w:hAnsiTheme="minorHAnsi" w:cstheme="minorHAnsi"/>
          <w:sz w:val="28"/>
          <w:szCs w:val="28"/>
        </w:rPr>
      </w:pPr>
    </w:p>
    <w:p w14:paraId="0BDBA34F" w14:textId="4BBCBA23" w:rsidR="005831C1" w:rsidRDefault="005831C1">
      <w:pPr>
        <w:pBdr>
          <w:bottom w:val="single" w:sz="6" w:space="1" w:color="auto"/>
        </w:pBdr>
        <w:rPr>
          <w:rFonts w:asciiTheme="minorHAnsi" w:hAnsiTheme="minorHAnsi" w:cstheme="minorHAnsi"/>
          <w:sz w:val="28"/>
          <w:szCs w:val="28"/>
        </w:rPr>
      </w:pPr>
    </w:p>
    <w:p w14:paraId="223DA5D6" w14:textId="320FC368" w:rsidR="00ED1411" w:rsidRDefault="00ED1411">
      <w:pPr>
        <w:pBdr>
          <w:bottom w:val="single" w:sz="6" w:space="1" w:color="auto"/>
        </w:pBdr>
        <w:rPr>
          <w:rFonts w:asciiTheme="minorHAnsi" w:hAnsiTheme="minorHAnsi" w:cstheme="minorHAnsi"/>
          <w:sz w:val="28"/>
          <w:szCs w:val="28"/>
        </w:rPr>
      </w:pPr>
    </w:p>
    <w:p w14:paraId="21C83D42" w14:textId="19E2C39A" w:rsidR="00ED1411" w:rsidRDefault="00ED1411">
      <w:pPr>
        <w:pBdr>
          <w:bottom w:val="single" w:sz="6" w:space="1" w:color="auto"/>
        </w:pBdr>
        <w:rPr>
          <w:rFonts w:asciiTheme="minorHAnsi" w:hAnsiTheme="minorHAnsi" w:cstheme="minorHAnsi"/>
          <w:sz w:val="28"/>
          <w:szCs w:val="28"/>
        </w:rPr>
      </w:pPr>
    </w:p>
    <w:p w14:paraId="2B76AE62" w14:textId="030CAB5D" w:rsidR="00ED1411" w:rsidRDefault="00ED1411">
      <w:pPr>
        <w:pBdr>
          <w:bottom w:val="single" w:sz="6" w:space="1" w:color="auto"/>
        </w:pBdr>
        <w:rPr>
          <w:rFonts w:asciiTheme="minorHAnsi" w:hAnsiTheme="minorHAnsi" w:cstheme="minorHAnsi"/>
          <w:sz w:val="28"/>
          <w:szCs w:val="28"/>
        </w:rPr>
      </w:pPr>
    </w:p>
    <w:p w14:paraId="1816C662" w14:textId="3CC56EE7" w:rsidR="00ED1411" w:rsidRDefault="00ED1411">
      <w:pPr>
        <w:pBdr>
          <w:bottom w:val="single" w:sz="6" w:space="1" w:color="auto"/>
        </w:pBdr>
        <w:rPr>
          <w:rFonts w:asciiTheme="minorHAnsi" w:hAnsiTheme="minorHAnsi" w:cstheme="minorHAnsi"/>
          <w:sz w:val="28"/>
          <w:szCs w:val="28"/>
        </w:rPr>
      </w:pPr>
    </w:p>
    <w:p w14:paraId="7D3C6177" w14:textId="1074125C" w:rsidR="00ED1411" w:rsidRDefault="00ED1411">
      <w:pPr>
        <w:pBdr>
          <w:bottom w:val="single" w:sz="6" w:space="1" w:color="auto"/>
        </w:pBdr>
        <w:rPr>
          <w:rFonts w:asciiTheme="minorHAnsi" w:hAnsiTheme="minorHAnsi" w:cstheme="minorHAnsi"/>
          <w:sz w:val="28"/>
          <w:szCs w:val="28"/>
        </w:rPr>
      </w:pPr>
    </w:p>
    <w:p w14:paraId="4FF11E46" w14:textId="70234EE0" w:rsidR="00ED1411" w:rsidRDefault="00ED1411">
      <w:pPr>
        <w:pBdr>
          <w:bottom w:val="single" w:sz="6" w:space="1" w:color="auto"/>
        </w:pBdr>
        <w:rPr>
          <w:rFonts w:asciiTheme="minorHAnsi" w:hAnsiTheme="minorHAnsi" w:cstheme="minorHAnsi"/>
          <w:sz w:val="28"/>
          <w:szCs w:val="28"/>
        </w:rPr>
      </w:pPr>
    </w:p>
    <w:p w14:paraId="1595D359" w14:textId="77777777" w:rsidR="00ED1411" w:rsidRDefault="00ED1411">
      <w:pPr>
        <w:pBdr>
          <w:bottom w:val="single" w:sz="6" w:space="1" w:color="auto"/>
        </w:pBdr>
        <w:rPr>
          <w:rFonts w:asciiTheme="minorHAnsi" w:hAnsiTheme="minorHAnsi" w:cstheme="minorHAnsi"/>
          <w:sz w:val="28"/>
          <w:szCs w:val="28"/>
        </w:rPr>
      </w:pPr>
    </w:p>
    <w:p w14:paraId="2A5237E2" w14:textId="77777777" w:rsidR="005831C1" w:rsidRPr="006C23E5" w:rsidRDefault="005831C1">
      <w:pPr>
        <w:pBdr>
          <w:bottom w:val="single" w:sz="6" w:space="1" w:color="auto"/>
        </w:pBdr>
        <w:rPr>
          <w:rFonts w:asciiTheme="minorHAnsi" w:hAnsiTheme="minorHAnsi" w:cstheme="minorHAnsi"/>
          <w:sz w:val="28"/>
          <w:szCs w:val="28"/>
        </w:rPr>
      </w:pPr>
    </w:p>
    <w:p w14:paraId="242DEEAE" w14:textId="77777777" w:rsidR="003F4C7C" w:rsidRPr="006C23E5" w:rsidRDefault="003F4C7C" w:rsidP="00B50FF7">
      <w:pPr>
        <w:rPr>
          <w:rFonts w:asciiTheme="minorHAnsi" w:hAnsiTheme="minorHAnsi" w:cstheme="minorHAnsi"/>
          <w:b/>
          <w:bCs/>
          <w:sz w:val="28"/>
          <w:szCs w:val="28"/>
        </w:rPr>
      </w:pPr>
    </w:p>
    <w:p w14:paraId="47AEF902" w14:textId="4FDCFBD8" w:rsidR="00B50FF7" w:rsidRPr="006C23E5" w:rsidRDefault="00B50FF7" w:rsidP="00822002">
      <w:pPr>
        <w:rPr>
          <w:rFonts w:asciiTheme="minorHAnsi" w:hAnsiTheme="minorHAnsi" w:cstheme="minorHAnsi"/>
          <w:b/>
          <w:bCs/>
          <w:sz w:val="28"/>
          <w:szCs w:val="28"/>
        </w:rPr>
      </w:pPr>
      <w:r w:rsidRPr="006C23E5">
        <w:rPr>
          <w:rFonts w:asciiTheme="minorHAnsi" w:hAnsiTheme="minorHAnsi" w:cstheme="minorHAnsi"/>
          <w:b/>
          <w:bCs/>
          <w:sz w:val="28"/>
          <w:szCs w:val="28"/>
        </w:rPr>
        <w:t xml:space="preserve">4. </w:t>
      </w:r>
      <w:r w:rsidR="00F27F62" w:rsidRPr="006C23E5">
        <w:rPr>
          <w:rFonts w:asciiTheme="minorHAnsi" w:hAnsiTheme="minorHAnsi" w:cstheme="minorHAnsi"/>
          <w:b/>
          <w:bCs/>
          <w:sz w:val="28"/>
          <w:szCs w:val="28"/>
        </w:rPr>
        <w:t>10 Преимуществ нашей студии</w:t>
      </w:r>
    </w:p>
    <w:p w14:paraId="78686833" w14:textId="77777777" w:rsidR="00A5161F" w:rsidRPr="006C23E5" w:rsidRDefault="00A5161F" w:rsidP="00822002">
      <w:pPr>
        <w:rPr>
          <w:rFonts w:asciiTheme="minorHAnsi" w:hAnsiTheme="minorHAnsi" w:cstheme="minorHAnsi"/>
          <w:sz w:val="28"/>
          <w:szCs w:val="28"/>
        </w:rPr>
      </w:pPr>
    </w:p>
    <w:p w14:paraId="600A8CBF" w14:textId="69F51300" w:rsidR="00B50FF7" w:rsidRPr="006C23E5" w:rsidRDefault="00F27F62" w:rsidP="00822002">
      <w:pPr>
        <w:rPr>
          <w:rFonts w:asciiTheme="minorHAnsi" w:hAnsiTheme="minorHAnsi" w:cstheme="minorHAnsi"/>
          <w:b/>
          <w:bCs/>
          <w:sz w:val="28"/>
          <w:szCs w:val="28"/>
        </w:rPr>
      </w:pPr>
      <w:r w:rsidRPr="006C23E5">
        <w:rPr>
          <w:rFonts w:asciiTheme="minorHAnsi" w:hAnsiTheme="minorHAnsi" w:cstheme="minorHAnsi"/>
          <w:b/>
          <w:bCs/>
          <w:sz w:val="28"/>
          <w:szCs w:val="28"/>
        </w:rPr>
        <w:t>1. Экономия средств (20 - 30%):</w:t>
      </w:r>
      <w:r w:rsidR="004C3D98">
        <w:rPr>
          <w:rFonts w:asciiTheme="minorHAnsi" w:hAnsiTheme="minorHAnsi" w:cstheme="minorHAnsi"/>
          <w:b/>
          <w:bCs/>
          <w:sz w:val="28"/>
          <w:szCs w:val="28"/>
        </w:rPr>
        <w:t xml:space="preserve"> </w:t>
      </w:r>
      <w:r w:rsidR="004C3D98" w:rsidRPr="004C3D98">
        <w:rPr>
          <w:rFonts w:asciiTheme="minorHAnsi" w:hAnsiTheme="minorHAnsi" w:cstheme="minorHAnsi"/>
          <w:b/>
          <w:bCs/>
          <w:sz w:val="28"/>
          <w:szCs w:val="28"/>
          <w:highlight w:val="yellow"/>
        </w:rPr>
        <w:t xml:space="preserve">С </w:t>
      </w:r>
      <w:proofErr w:type="gramStart"/>
      <w:r w:rsidR="004C3D98" w:rsidRPr="004C3D98">
        <w:rPr>
          <w:rFonts w:asciiTheme="minorHAnsi" w:hAnsiTheme="minorHAnsi" w:cstheme="minorHAnsi"/>
          <w:b/>
          <w:bCs/>
          <w:sz w:val="28"/>
          <w:szCs w:val="28"/>
          <w:highlight w:val="yellow"/>
        </w:rPr>
        <w:t>НАМИ  ВЫГОДНО</w:t>
      </w:r>
      <w:proofErr w:type="gramEnd"/>
      <w:r w:rsidR="004C3D98" w:rsidRPr="004C3D98">
        <w:rPr>
          <w:rFonts w:asciiTheme="minorHAnsi" w:hAnsiTheme="minorHAnsi" w:cstheme="minorHAnsi"/>
          <w:b/>
          <w:bCs/>
          <w:sz w:val="28"/>
          <w:szCs w:val="28"/>
          <w:highlight w:val="yellow"/>
        </w:rPr>
        <w:t>!</w:t>
      </w:r>
    </w:p>
    <w:p w14:paraId="628F476D" w14:textId="53B183A3" w:rsidR="00F27F62" w:rsidRPr="006C23E5" w:rsidRDefault="00401884" w:rsidP="00822002">
      <w:pPr>
        <w:rPr>
          <w:rFonts w:asciiTheme="minorHAnsi" w:hAnsiTheme="minorHAnsi" w:cstheme="minorHAnsi"/>
          <w:sz w:val="28"/>
          <w:szCs w:val="28"/>
        </w:rPr>
      </w:pPr>
      <w:r w:rsidRPr="006C23E5">
        <w:rPr>
          <w:rFonts w:asciiTheme="minorHAnsi" w:hAnsiTheme="minorHAnsi" w:cstheme="minorHAnsi"/>
          <w:sz w:val="28"/>
          <w:szCs w:val="28"/>
        </w:rPr>
        <w:t xml:space="preserve">Мы предоставляем доступ к эксклюзивным скидкам на строительные и отделочные материалы благодаря партнерским программам с ведущими поставщиками. </w:t>
      </w:r>
    </w:p>
    <w:p w14:paraId="48E3739B" w14:textId="58D6D7ED" w:rsidR="00401884" w:rsidRPr="006C23E5" w:rsidRDefault="00401884" w:rsidP="00822002">
      <w:pPr>
        <w:rPr>
          <w:rFonts w:asciiTheme="minorHAnsi" w:hAnsiTheme="minorHAnsi" w:cstheme="minorHAnsi"/>
          <w:sz w:val="28"/>
          <w:szCs w:val="28"/>
        </w:rPr>
      </w:pPr>
      <w:r w:rsidRPr="006C23E5">
        <w:rPr>
          <w:rFonts w:asciiTheme="minorHAnsi" w:hAnsiTheme="minorHAnsi" w:cstheme="minorHAnsi"/>
          <w:sz w:val="28"/>
          <w:szCs w:val="28"/>
        </w:rPr>
        <w:t>Наше тщательное проектирование минимизирует ошибки, переделки и непродуманные решения, что исключает дополнительные расходы на материалы и незапланированные работы.</w:t>
      </w:r>
    </w:p>
    <w:p w14:paraId="7C27DB00" w14:textId="00323FF0" w:rsidR="00401884" w:rsidRPr="006C23E5" w:rsidRDefault="00401884" w:rsidP="00822002">
      <w:pPr>
        <w:rPr>
          <w:rFonts w:asciiTheme="minorHAnsi" w:hAnsiTheme="minorHAnsi" w:cstheme="minorHAnsi"/>
          <w:sz w:val="28"/>
          <w:szCs w:val="28"/>
        </w:rPr>
      </w:pPr>
      <w:r w:rsidRPr="006C23E5">
        <w:rPr>
          <w:rFonts w:asciiTheme="minorHAnsi" w:hAnsiTheme="minorHAnsi" w:cstheme="minorHAnsi"/>
          <w:sz w:val="28"/>
          <w:szCs w:val="28"/>
        </w:rPr>
        <w:t xml:space="preserve">Четкая организация процессов и профессиональный подход </w:t>
      </w:r>
      <w:r w:rsidR="004C3D98">
        <w:rPr>
          <w:rFonts w:asciiTheme="minorHAnsi" w:hAnsiTheme="minorHAnsi" w:cstheme="minorHAnsi"/>
          <w:sz w:val="28"/>
          <w:szCs w:val="28"/>
        </w:rPr>
        <w:t>сокращают сроки реализации, сохраняя качество.</w:t>
      </w:r>
    </w:p>
    <w:p w14:paraId="70EE1A91" w14:textId="3A4567D8" w:rsidR="00F27F62" w:rsidRPr="006C23E5" w:rsidRDefault="00F27F62" w:rsidP="00822002">
      <w:pPr>
        <w:rPr>
          <w:rFonts w:asciiTheme="minorHAnsi" w:hAnsiTheme="minorHAnsi" w:cstheme="minorHAnsi"/>
          <w:sz w:val="28"/>
          <w:szCs w:val="28"/>
        </w:rPr>
      </w:pPr>
    </w:p>
    <w:p w14:paraId="13AD9A18" w14:textId="05FD4F48" w:rsidR="00401884" w:rsidRPr="006C23E5" w:rsidRDefault="00401884" w:rsidP="00822002">
      <w:pPr>
        <w:rPr>
          <w:rFonts w:asciiTheme="minorHAnsi" w:hAnsiTheme="minorHAnsi" w:cstheme="minorHAnsi"/>
          <w:sz w:val="28"/>
          <w:szCs w:val="28"/>
        </w:rPr>
      </w:pPr>
    </w:p>
    <w:p w14:paraId="0E86C96A" w14:textId="77777777" w:rsidR="004C3D98" w:rsidRPr="004C3D98" w:rsidRDefault="00401884" w:rsidP="004C3D98">
      <w:pPr>
        <w:pStyle w:val="a8"/>
        <w:numPr>
          <w:ilvl w:val="0"/>
          <w:numId w:val="4"/>
        </w:numPr>
        <w:rPr>
          <w:rFonts w:asciiTheme="minorHAnsi" w:hAnsiTheme="minorHAnsi" w:cstheme="minorHAnsi"/>
          <w:sz w:val="28"/>
          <w:szCs w:val="28"/>
        </w:rPr>
      </w:pPr>
      <w:r w:rsidRPr="004C3D98">
        <w:rPr>
          <w:rFonts w:asciiTheme="minorHAnsi" w:hAnsiTheme="minorHAnsi" w:cstheme="minorHAnsi"/>
          <w:b/>
          <w:bCs/>
          <w:sz w:val="28"/>
          <w:szCs w:val="28"/>
        </w:rPr>
        <w:t>Профессиональные и порядочные строительные бригады</w:t>
      </w:r>
    </w:p>
    <w:p w14:paraId="28507340" w14:textId="0B1DBA75" w:rsidR="0059419A" w:rsidRPr="004C3D98" w:rsidRDefault="004C3D98" w:rsidP="004C3D98">
      <w:pPr>
        <w:pStyle w:val="a8"/>
        <w:ind w:left="0"/>
        <w:rPr>
          <w:rFonts w:asciiTheme="minorHAnsi" w:hAnsiTheme="minorHAnsi" w:cstheme="minorHAnsi"/>
          <w:sz w:val="28"/>
          <w:szCs w:val="28"/>
        </w:rPr>
      </w:pPr>
      <w:r w:rsidRPr="004C3D98">
        <w:rPr>
          <w:rFonts w:asciiTheme="minorHAnsi" w:hAnsiTheme="minorHAnsi" w:cstheme="minorHAnsi"/>
          <w:b/>
          <w:bCs/>
          <w:sz w:val="28"/>
          <w:szCs w:val="28"/>
          <w:highlight w:val="yellow"/>
        </w:rPr>
        <w:t>У нас работают архитекторы, дизайнеры и строители, а не фокусники.</w:t>
      </w:r>
    </w:p>
    <w:p w14:paraId="4E562B00" w14:textId="77777777" w:rsidR="004C3D98" w:rsidRPr="004C3D98" w:rsidRDefault="004C3D98" w:rsidP="004C3D98">
      <w:pPr>
        <w:pStyle w:val="a8"/>
        <w:ind w:left="420"/>
        <w:rPr>
          <w:rFonts w:asciiTheme="minorHAnsi" w:hAnsiTheme="minorHAnsi" w:cstheme="minorHAnsi"/>
          <w:sz w:val="28"/>
          <w:szCs w:val="28"/>
        </w:rPr>
      </w:pPr>
    </w:p>
    <w:p w14:paraId="4EA91F0D" w14:textId="4910F084" w:rsidR="0059419A" w:rsidRPr="006C23E5" w:rsidRDefault="0059419A" w:rsidP="00822002">
      <w:pPr>
        <w:rPr>
          <w:rFonts w:asciiTheme="minorHAnsi" w:hAnsiTheme="minorHAnsi" w:cstheme="minorHAnsi"/>
          <w:sz w:val="28"/>
          <w:szCs w:val="28"/>
        </w:rPr>
      </w:pPr>
      <w:r w:rsidRPr="006C23E5">
        <w:rPr>
          <w:rFonts w:asciiTheme="minorHAnsi" w:hAnsiTheme="minorHAnsi" w:cstheme="minorHAnsi"/>
          <w:sz w:val="28"/>
          <w:szCs w:val="28"/>
        </w:rPr>
        <w:t>Наша команда достаточно обширная,</w:t>
      </w:r>
      <w:r w:rsidR="004C3D98">
        <w:rPr>
          <w:rFonts w:asciiTheme="minorHAnsi" w:hAnsiTheme="minorHAnsi" w:cstheme="minorHAnsi"/>
          <w:sz w:val="28"/>
          <w:szCs w:val="28"/>
        </w:rPr>
        <w:t xml:space="preserve"> чтобы работать комплексно, под ключ.</w:t>
      </w:r>
      <w:r w:rsidRPr="006C23E5">
        <w:rPr>
          <w:rFonts w:asciiTheme="minorHAnsi" w:hAnsiTheme="minorHAnsi" w:cstheme="minorHAnsi"/>
          <w:sz w:val="28"/>
          <w:szCs w:val="28"/>
        </w:rPr>
        <w:t xml:space="preserve"> </w:t>
      </w:r>
      <w:r w:rsidR="004C3D98">
        <w:rPr>
          <w:rFonts w:asciiTheme="minorHAnsi" w:hAnsiTheme="minorHAnsi" w:cstheme="minorHAnsi"/>
          <w:sz w:val="28"/>
          <w:szCs w:val="28"/>
        </w:rPr>
        <w:t>В</w:t>
      </w:r>
      <w:r w:rsidRPr="006C23E5">
        <w:rPr>
          <w:rFonts w:asciiTheme="minorHAnsi" w:hAnsiTheme="minorHAnsi" w:cstheme="minorHAnsi"/>
          <w:sz w:val="28"/>
          <w:szCs w:val="28"/>
        </w:rPr>
        <w:t xml:space="preserve"> ней работают не только архитекторы и дизайнеры, но и строители, </w:t>
      </w:r>
      <w:r w:rsidR="0082532B" w:rsidRPr="006C23E5">
        <w:rPr>
          <w:rFonts w:asciiTheme="minorHAnsi" w:hAnsiTheme="minorHAnsi" w:cstheme="minorHAnsi"/>
          <w:sz w:val="28"/>
          <w:szCs w:val="28"/>
        </w:rPr>
        <w:t xml:space="preserve">электрики, маляры, специалисты по укладке плитки и др. Каждый сотрудник работает сообща, каждая деталь </w:t>
      </w:r>
      <w:r w:rsidR="004C3D98">
        <w:rPr>
          <w:rFonts w:asciiTheme="minorHAnsi" w:hAnsiTheme="minorHAnsi" w:cstheme="minorHAnsi"/>
          <w:sz w:val="28"/>
          <w:szCs w:val="28"/>
        </w:rPr>
        <w:t xml:space="preserve">проекта </w:t>
      </w:r>
      <w:r w:rsidR="0082532B" w:rsidRPr="006C23E5">
        <w:rPr>
          <w:rFonts w:asciiTheme="minorHAnsi" w:hAnsiTheme="minorHAnsi" w:cstheme="minorHAnsi"/>
          <w:sz w:val="28"/>
          <w:szCs w:val="28"/>
        </w:rPr>
        <w:t xml:space="preserve">заранее обсуждается </w:t>
      </w:r>
      <w:r w:rsidR="004C3D98">
        <w:rPr>
          <w:rFonts w:asciiTheme="minorHAnsi" w:hAnsiTheme="minorHAnsi" w:cstheme="minorHAnsi"/>
          <w:sz w:val="28"/>
          <w:szCs w:val="28"/>
        </w:rPr>
        <w:t>– так работает гармоничное единство в реализации задуманного на стройке</w:t>
      </w:r>
      <w:r w:rsidR="0082532B" w:rsidRPr="006C23E5">
        <w:rPr>
          <w:rFonts w:asciiTheme="minorHAnsi" w:hAnsiTheme="minorHAnsi" w:cstheme="minorHAnsi"/>
          <w:sz w:val="28"/>
          <w:szCs w:val="28"/>
        </w:rPr>
        <w:t>.</w:t>
      </w:r>
    </w:p>
    <w:p w14:paraId="3EE7BBC6" w14:textId="6CCCA7E9" w:rsidR="00401884" w:rsidRPr="006C23E5" w:rsidRDefault="00401884" w:rsidP="00822002">
      <w:pPr>
        <w:rPr>
          <w:rFonts w:asciiTheme="minorHAnsi" w:hAnsiTheme="minorHAnsi" w:cstheme="minorHAnsi"/>
          <w:sz w:val="28"/>
          <w:szCs w:val="28"/>
        </w:rPr>
      </w:pPr>
      <w:r w:rsidRPr="006C23E5">
        <w:rPr>
          <w:rFonts w:asciiTheme="minorHAnsi" w:hAnsiTheme="minorHAnsi" w:cstheme="minorHAnsi"/>
          <w:sz w:val="28"/>
          <w:szCs w:val="28"/>
        </w:rPr>
        <w:t xml:space="preserve">У нас работают </w:t>
      </w:r>
      <w:r w:rsidR="004C3D98">
        <w:rPr>
          <w:rFonts w:asciiTheme="minorHAnsi" w:hAnsiTheme="minorHAnsi" w:cstheme="minorHAnsi"/>
          <w:sz w:val="28"/>
          <w:szCs w:val="28"/>
        </w:rPr>
        <w:t>граждане Российской Федерации</w:t>
      </w:r>
      <w:r w:rsidRPr="006C23E5">
        <w:rPr>
          <w:rFonts w:asciiTheme="minorHAnsi" w:hAnsiTheme="minorHAnsi" w:cstheme="minorHAnsi"/>
          <w:sz w:val="28"/>
          <w:szCs w:val="28"/>
        </w:rPr>
        <w:t>, которые не уедут в неизвестное направление забрав денежные средства</w:t>
      </w:r>
      <w:r w:rsidR="004C3D98">
        <w:rPr>
          <w:rFonts w:asciiTheme="minorHAnsi" w:hAnsiTheme="minorHAnsi" w:cstheme="minorHAnsi"/>
          <w:sz w:val="28"/>
          <w:szCs w:val="28"/>
        </w:rPr>
        <w:t>,</w:t>
      </w:r>
      <w:r w:rsidRPr="006C23E5">
        <w:rPr>
          <w:rFonts w:asciiTheme="minorHAnsi" w:hAnsiTheme="minorHAnsi" w:cstheme="minorHAnsi"/>
          <w:sz w:val="28"/>
          <w:szCs w:val="28"/>
        </w:rPr>
        <w:t xml:space="preserve"> не выполнив работу. </w:t>
      </w:r>
    </w:p>
    <w:p w14:paraId="5B1B7F8F" w14:textId="57B45085" w:rsidR="00401884" w:rsidRPr="006C23E5" w:rsidRDefault="00401884" w:rsidP="00822002">
      <w:pPr>
        <w:rPr>
          <w:rFonts w:asciiTheme="minorHAnsi" w:hAnsiTheme="minorHAnsi" w:cstheme="minorHAnsi"/>
          <w:sz w:val="28"/>
          <w:szCs w:val="28"/>
        </w:rPr>
      </w:pPr>
      <w:r w:rsidRPr="006C23E5">
        <w:rPr>
          <w:rFonts w:asciiTheme="minorHAnsi" w:hAnsiTheme="minorHAnsi" w:cstheme="minorHAnsi"/>
          <w:sz w:val="28"/>
          <w:szCs w:val="28"/>
        </w:rPr>
        <w:t>Дорожим своей репутацией, поэтому в нашей студии работают сотрудники с высшем образованием и большим опытом работы.</w:t>
      </w:r>
    </w:p>
    <w:p w14:paraId="48F9689D" w14:textId="117732AA" w:rsidR="00401884" w:rsidRPr="006C23E5" w:rsidRDefault="00401884" w:rsidP="00822002">
      <w:pPr>
        <w:rPr>
          <w:rFonts w:asciiTheme="minorHAnsi" w:hAnsiTheme="minorHAnsi" w:cstheme="minorHAnsi"/>
          <w:sz w:val="28"/>
          <w:szCs w:val="28"/>
        </w:rPr>
      </w:pPr>
      <w:r w:rsidRPr="006C23E5">
        <w:rPr>
          <w:rFonts w:asciiTheme="minorHAnsi" w:hAnsiTheme="minorHAnsi" w:cstheme="minorHAnsi"/>
          <w:sz w:val="28"/>
          <w:szCs w:val="28"/>
        </w:rPr>
        <w:t>До начала работы, предоставляем смету</w:t>
      </w:r>
      <w:r w:rsidR="004C3D98">
        <w:rPr>
          <w:rFonts w:asciiTheme="minorHAnsi" w:hAnsiTheme="minorHAnsi" w:cstheme="minorHAnsi"/>
          <w:sz w:val="28"/>
          <w:szCs w:val="28"/>
        </w:rPr>
        <w:t xml:space="preserve"> на основании проекта</w:t>
      </w:r>
      <w:r w:rsidRPr="006C23E5">
        <w:rPr>
          <w:rFonts w:asciiTheme="minorHAnsi" w:hAnsiTheme="minorHAnsi" w:cstheme="minorHAnsi"/>
          <w:sz w:val="28"/>
          <w:szCs w:val="28"/>
        </w:rPr>
        <w:t xml:space="preserve"> и обсуждаем все необходимые детали.</w:t>
      </w:r>
    </w:p>
    <w:p w14:paraId="232F3CCF" w14:textId="6DE29528" w:rsidR="00401884" w:rsidRPr="006C23E5" w:rsidRDefault="00401884" w:rsidP="00822002">
      <w:pPr>
        <w:rPr>
          <w:rFonts w:asciiTheme="minorHAnsi" w:hAnsiTheme="minorHAnsi" w:cstheme="minorHAnsi"/>
          <w:sz w:val="28"/>
          <w:szCs w:val="28"/>
        </w:rPr>
      </w:pPr>
      <w:r w:rsidRPr="006C23E5">
        <w:rPr>
          <w:rFonts w:asciiTheme="minorHAnsi" w:hAnsiTheme="minorHAnsi" w:cstheme="minorHAnsi"/>
          <w:sz w:val="28"/>
          <w:szCs w:val="28"/>
        </w:rPr>
        <w:t xml:space="preserve">У нас работают архитекторы, дизайнеры и </w:t>
      </w:r>
      <w:r w:rsidR="00A5161F" w:rsidRPr="006C23E5">
        <w:rPr>
          <w:rFonts w:asciiTheme="minorHAnsi" w:hAnsiTheme="minorHAnsi" w:cstheme="minorHAnsi"/>
          <w:sz w:val="28"/>
          <w:szCs w:val="28"/>
        </w:rPr>
        <w:t>строители,</w:t>
      </w:r>
      <w:r w:rsidRPr="006C23E5">
        <w:rPr>
          <w:rFonts w:asciiTheme="minorHAnsi" w:hAnsiTheme="minorHAnsi" w:cstheme="minorHAnsi"/>
          <w:sz w:val="28"/>
          <w:szCs w:val="28"/>
        </w:rPr>
        <w:t xml:space="preserve"> а не фокусники.</w:t>
      </w:r>
    </w:p>
    <w:p w14:paraId="61D73859" w14:textId="23C0C995" w:rsidR="00401884" w:rsidRPr="006C23E5" w:rsidRDefault="00401884" w:rsidP="00822002">
      <w:pPr>
        <w:rPr>
          <w:rFonts w:asciiTheme="minorHAnsi" w:hAnsiTheme="minorHAnsi" w:cstheme="minorHAnsi"/>
          <w:sz w:val="28"/>
          <w:szCs w:val="28"/>
        </w:rPr>
      </w:pPr>
    </w:p>
    <w:p w14:paraId="578389CB" w14:textId="5CB959FD" w:rsidR="00A5161F" w:rsidRPr="004C3D98" w:rsidRDefault="00A5161F" w:rsidP="004C3D98">
      <w:pPr>
        <w:pStyle w:val="a8"/>
        <w:numPr>
          <w:ilvl w:val="0"/>
          <w:numId w:val="4"/>
        </w:numPr>
        <w:rPr>
          <w:rFonts w:asciiTheme="minorHAnsi" w:hAnsiTheme="minorHAnsi" w:cstheme="minorHAnsi"/>
          <w:b/>
          <w:bCs/>
          <w:sz w:val="28"/>
          <w:szCs w:val="28"/>
        </w:rPr>
      </w:pPr>
      <w:r w:rsidRPr="004C3D98">
        <w:rPr>
          <w:rFonts w:asciiTheme="minorHAnsi" w:hAnsiTheme="minorHAnsi" w:cstheme="minorHAnsi"/>
          <w:b/>
          <w:bCs/>
          <w:sz w:val="28"/>
          <w:szCs w:val="28"/>
        </w:rPr>
        <w:t xml:space="preserve">Готовый проект за </w:t>
      </w:r>
      <w:r w:rsidR="00E14551" w:rsidRPr="004C3D98">
        <w:rPr>
          <w:rFonts w:asciiTheme="minorHAnsi" w:hAnsiTheme="minorHAnsi" w:cstheme="minorHAnsi"/>
          <w:b/>
          <w:bCs/>
          <w:sz w:val="28"/>
          <w:szCs w:val="28"/>
        </w:rPr>
        <w:t>3</w:t>
      </w:r>
      <w:r w:rsidRPr="004C3D98">
        <w:rPr>
          <w:rFonts w:asciiTheme="minorHAnsi" w:hAnsiTheme="minorHAnsi" w:cstheme="minorHAnsi"/>
          <w:b/>
          <w:bCs/>
          <w:sz w:val="28"/>
          <w:szCs w:val="28"/>
        </w:rPr>
        <w:t>0 дней</w:t>
      </w:r>
    </w:p>
    <w:p w14:paraId="07EE5180" w14:textId="4730EC5E" w:rsidR="004C3D98" w:rsidRPr="004C3D98" w:rsidRDefault="004C3D98" w:rsidP="004C3D98">
      <w:pPr>
        <w:rPr>
          <w:rFonts w:asciiTheme="minorHAnsi" w:hAnsiTheme="minorHAnsi" w:cstheme="minorHAnsi"/>
          <w:b/>
          <w:bCs/>
          <w:sz w:val="28"/>
          <w:szCs w:val="28"/>
          <w:highlight w:val="yellow"/>
        </w:rPr>
      </w:pPr>
      <w:r w:rsidRPr="004C3D98">
        <w:rPr>
          <w:rFonts w:asciiTheme="minorHAnsi" w:hAnsiTheme="minorHAnsi" w:cstheme="minorHAnsi"/>
          <w:b/>
          <w:bCs/>
          <w:sz w:val="28"/>
          <w:szCs w:val="28"/>
          <w:highlight w:val="yellow"/>
        </w:rPr>
        <w:t>Вы можете быть уверены, что проект будет реализован без задержек.</w:t>
      </w:r>
    </w:p>
    <w:p w14:paraId="6C4A222F" w14:textId="691AFF7D" w:rsidR="00A5161F" w:rsidRPr="006C23E5" w:rsidRDefault="00A5161F" w:rsidP="00822002">
      <w:pPr>
        <w:rPr>
          <w:rFonts w:asciiTheme="minorHAnsi" w:hAnsiTheme="minorHAnsi" w:cstheme="minorHAnsi"/>
          <w:sz w:val="28"/>
          <w:szCs w:val="28"/>
        </w:rPr>
      </w:pPr>
      <w:r w:rsidRPr="006C23E5">
        <w:rPr>
          <w:rFonts w:asciiTheme="minorHAnsi" w:hAnsiTheme="minorHAnsi" w:cstheme="minorHAnsi"/>
          <w:sz w:val="28"/>
          <w:szCs w:val="28"/>
        </w:rPr>
        <w:t xml:space="preserve">Мы ценим ваше время, поэтому при необходимости, можем </w:t>
      </w:r>
      <w:r w:rsidR="004C3D98">
        <w:rPr>
          <w:rFonts w:asciiTheme="minorHAnsi" w:hAnsiTheme="minorHAnsi" w:cstheme="minorHAnsi"/>
          <w:sz w:val="28"/>
          <w:szCs w:val="28"/>
        </w:rPr>
        <w:t>со</w:t>
      </w:r>
      <w:r w:rsidRPr="006C23E5">
        <w:rPr>
          <w:rFonts w:asciiTheme="minorHAnsi" w:hAnsiTheme="minorHAnsi" w:cstheme="minorHAnsi"/>
          <w:sz w:val="28"/>
          <w:szCs w:val="28"/>
        </w:rPr>
        <w:t>кр</w:t>
      </w:r>
      <w:r w:rsidR="004C3D98">
        <w:rPr>
          <w:rFonts w:asciiTheme="minorHAnsi" w:hAnsiTheme="minorHAnsi" w:cstheme="minorHAnsi"/>
          <w:sz w:val="28"/>
          <w:szCs w:val="28"/>
        </w:rPr>
        <w:t>а</w:t>
      </w:r>
      <w:r w:rsidRPr="006C23E5">
        <w:rPr>
          <w:rFonts w:asciiTheme="minorHAnsi" w:hAnsiTheme="minorHAnsi" w:cstheme="minorHAnsi"/>
          <w:sz w:val="28"/>
          <w:szCs w:val="28"/>
        </w:rPr>
        <w:t xml:space="preserve">тить сроки проектирования без потери качества. Четко соблюдаем все этапы работ и сроки, прописанные в договоре. </w:t>
      </w:r>
    </w:p>
    <w:p w14:paraId="360224E2" w14:textId="730E656C" w:rsidR="00A5161F" w:rsidRPr="006C23E5" w:rsidRDefault="00A5161F" w:rsidP="00822002">
      <w:pPr>
        <w:rPr>
          <w:rFonts w:asciiTheme="minorHAnsi" w:hAnsiTheme="minorHAnsi" w:cstheme="minorHAnsi"/>
          <w:sz w:val="28"/>
          <w:szCs w:val="28"/>
        </w:rPr>
      </w:pPr>
    </w:p>
    <w:p w14:paraId="748AD191" w14:textId="0A5EB39A" w:rsidR="00401884" w:rsidRPr="004C3D98" w:rsidRDefault="00401884" w:rsidP="004C3D98">
      <w:pPr>
        <w:pStyle w:val="a8"/>
        <w:numPr>
          <w:ilvl w:val="0"/>
          <w:numId w:val="4"/>
        </w:numPr>
        <w:rPr>
          <w:rFonts w:asciiTheme="minorHAnsi" w:hAnsiTheme="minorHAnsi" w:cstheme="minorHAnsi"/>
          <w:b/>
          <w:bCs/>
          <w:sz w:val="28"/>
          <w:szCs w:val="28"/>
        </w:rPr>
      </w:pPr>
      <w:r w:rsidRPr="004C3D98">
        <w:rPr>
          <w:rFonts w:asciiTheme="minorHAnsi" w:hAnsiTheme="minorHAnsi" w:cstheme="minorHAnsi"/>
          <w:b/>
          <w:bCs/>
          <w:sz w:val="28"/>
          <w:szCs w:val="28"/>
        </w:rPr>
        <w:t>Закупка и подбор материалов</w:t>
      </w:r>
    </w:p>
    <w:p w14:paraId="5CBAEE8E" w14:textId="4D084507" w:rsidR="004C3D98" w:rsidRPr="004C3D98" w:rsidRDefault="004C3D98" w:rsidP="004C3D98">
      <w:pPr>
        <w:rPr>
          <w:rFonts w:asciiTheme="minorHAnsi" w:hAnsiTheme="minorHAnsi" w:cstheme="minorHAnsi"/>
          <w:b/>
          <w:bCs/>
          <w:sz w:val="28"/>
          <w:szCs w:val="28"/>
          <w:highlight w:val="yellow"/>
        </w:rPr>
      </w:pPr>
      <w:r w:rsidRPr="004C3D98">
        <w:rPr>
          <w:rFonts w:asciiTheme="minorHAnsi" w:hAnsiTheme="minorHAnsi" w:cstheme="minorHAnsi"/>
          <w:b/>
          <w:bCs/>
          <w:sz w:val="28"/>
          <w:szCs w:val="28"/>
          <w:highlight w:val="yellow"/>
        </w:rPr>
        <w:t>Избавим вас от мук выбора</w:t>
      </w:r>
      <w:r w:rsidR="00077808">
        <w:rPr>
          <w:rFonts w:asciiTheme="minorHAnsi" w:hAnsiTheme="minorHAnsi" w:cstheme="minorHAnsi"/>
          <w:b/>
          <w:bCs/>
          <w:sz w:val="28"/>
          <w:szCs w:val="28"/>
          <w:highlight w:val="yellow"/>
        </w:rPr>
        <w:t xml:space="preserve"> и ссор с женой</w:t>
      </w:r>
    </w:p>
    <w:p w14:paraId="3B530BAA" w14:textId="2B2DF10B" w:rsidR="00401884" w:rsidRPr="006C23E5" w:rsidRDefault="00401884" w:rsidP="00822002">
      <w:pPr>
        <w:rPr>
          <w:rFonts w:asciiTheme="minorHAnsi" w:hAnsiTheme="minorHAnsi" w:cstheme="minorHAnsi"/>
          <w:sz w:val="28"/>
          <w:szCs w:val="28"/>
        </w:rPr>
      </w:pPr>
      <w:r w:rsidRPr="006C23E5">
        <w:rPr>
          <w:rFonts w:asciiTheme="minorHAnsi" w:hAnsiTheme="minorHAnsi" w:cstheme="minorHAnsi"/>
          <w:sz w:val="28"/>
          <w:szCs w:val="28"/>
        </w:rPr>
        <w:t xml:space="preserve">Мы берем на себя все заботы по подбору и закупке материалов. Наши специалисты помогут выбрать качественные и стильные решения, которые </w:t>
      </w:r>
      <w:r w:rsidRPr="006C23E5">
        <w:rPr>
          <w:rFonts w:asciiTheme="minorHAnsi" w:hAnsiTheme="minorHAnsi" w:cstheme="minorHAnsi"/>
          <w:sz w:val="28"/>
          <w:szCs w:val="28"/>
        </w:rPr>
        <w:lastRenderedPageBreak/>
        <w:t xml:space="preserve">соответствуют вашему бюджету и дизайн-проекту. Вы можете быть уверены, что все материалы будут доставлены </w:t>
      </w:r>
      <w:r w:rsidR="004C3D98">
        <w:rPr>
          <w:rFonts w:asciiTheme="minorHAnsi" w:hAnsiTheme="minorHAnsi" w:cstheme="minorHAnsi"/>
          <w:sz w:val="28"/>
          <w:szCs w:val="28"/>
        </w:rPr>
        <w:t>в нужное время</w:t>
      </w:r>
      <w:r w:rsidRPr="006C23E5">
        <w:rPr>
          <w:rFonts w:asciiTheme="minorHAnsi" w:hAnsiTheme="minorHAnsi" w:cstheme="minorHAnsi"/>
          <w:sz w:val="28"/>
          <w:szCs w:val="28"/>
        </w:rPr>
        <w:t xml:space="preserve"> и в нужном количестве</w:t>
      </w:r>
      <w:r w:rsidR="00E14551" w:rsidRPr="006C23E5">
        <w:rPr>
          <w:rFonts w:asciiTheme="minorHAnsi" w:hAnsiTheme="minorHAnsi" w:cstheme="minorHAnsi"/>
          <w:sz w:val="28"/>
          <w:szCs w:val="28"/>
        </w:rPr>
        <w:t>.</w:t>
      </w:r>
    </w:p>
    <w:p w14:paraId="0E94A739" w14:textId="77777777" w:rsidR="00A5161F" w:rsidRPr="006C23E5" w:rsidRDefault="00A5161F" w:rsidP="00822002">
      <w:pPr>
        <w:rPr>
          <w:rFonts w:asciiTheme="minorHAnsi" w:hAnsiTheme="minorHAnsi" w:cstheme="minorHAnsi"/>
          <w:sz w:val="28"/>
          <w:szCs w:val="28"/>
        </w:rPr>
      </w:pPr>
    </w:p>
    <w:p w14:paraId="608CD872" w14:textId="77777777" w:rsidR="005831C1" w:rsidRDefault="005831C1" w:rsidP="00822002">
      <w:pPr>
        <w:rPr>
          <w:rFonts w:asciiTheme="minorHAnsi" w:hAnsiTheme="minorHAnsi" w:cstheme="minorHAnsi"/>
          <w:b/>
          <w:bCs/>
          <w:sz w:val="28"/>
          <w:szCs w:val="28"/>
        </w:rPr>
      </w:pPr>
    </w:p>
    <w:p w14:paraId="5A77E386" w14:textId="77777777" w:rsidR="005831C1" w:rsidRDefault="005831C1" w:rsidP="00822002">
      <w:pPr>
        <w:rPr>
          <w:rFonts w:asciiTheme="minorHAnsi" w:hAnsiTheme="minorHAnsi" w:cstheme="minorHAnsi"/>
          <w:b/>
          <w:bCs/>
          <w:sz w:val="28"/>
          <w:szCs w:val="28"/>
        </w:rPr>
      </w:pPr>
    </w:p>
    <w:p w14:paraId="79101282" w14:textId="5C9BF80B" w:rsidR="00401884" w:rsidRPr="00460DBD" w:rsidRDefault="00401884" w:rsidP="00460DBD">
      <w:pPr>
        <w:pStyle w:val="a8"/>
        <w:numPr>
          <w:ilvl w:val="0"/>
          <w:numId w:val="4"/>
        </w:numPr>
        <w:rPr>
          <w:rFonts w:asciiTheme="minorHAnsi" w:hAnsiTheme="minorHAnsi" w:cstheme="minorHAnsi"/>
          <w:b/>
          <w:bCs/>
          <w:sz w:val="28"/>
          <w:szCs w:val="28"/>
        </w:rPr>
      </w:pPr>
      <w:r w:rsidRPr="00460DBD">
        <w:rPr>
          <w:rFonts w:asciiTheme="minorHAnsi" w:hAnsiTheme="minorHAnsi" w:cstheme="minorHAnsi"/>
          <w:b/>
          <w:bCs/>
          <w:sz w:val="28"/>
          <w:szCs w:val="28"/>
        </w:rPr>
        <w:t>Приемка квартир</w:t>
      </w:r>
      <w:r w:rsidR="00460DBD" w:rsidRPr="00460DBD">
        <w:rPr>
          <w:rFonts w:asciiTheme="minorHAnsi" w:hAnsiTheme="minorHAnsi" w:cstheme="minorHAnsi"/>
          <w:b/>
          <w:bCs/>
          <w:sz w:val="28"/>
          <w:szCs w:val="28"/>
        </w:rPr>
        <w:t>.</w:t>
      </w:r>
    </w:p>
    <w:p w14:paraId="67FC7EDE" w14:textId="2EBAAC30" w:rsidR="00460DBD" w:rsidRPr="00460DBD" w:rsidRDefault="00460DBD" w:rsidP="00460DBD">
      <w:pPr>
        <w:pStyle w:val="a8"/>
        <w:ind w:left="420"/>
        <w:rPr>
          <w:rFonts w:asciiTheme="minorHAnsi" w:hAnsiTheme="minorHAnsi" w:cstheme="minorHAnsi"/>
          <w:b/>
          <w:bCs/>
          <w:sz w:val="28"/>
          <w:szCs w:val="28"/>
        </w:rPr>
      </w:pPr>
      <w:r w:rsidRPr="00460DBD">
        <w:rPr>
          <w:rFonts w:asciiTheme="minorHAnsi" w:hAnsiTheme="minorHAnsi" w:cstheme="minorHAnsi"/>
          <w:b/>
          <w:bCs/>
          <w:sz w:val="28"/>
          <w:szCs w:val="28"/>
          <w:highlight w:val="yellow"/>
        </w:rPr>
        <w:t>Рентгеновский снимок для вашей квартиры</w:t>
      </w:r>
    </w:p>
    <w:p w14:paraId="4EEE8F56" w14:textId="55649A89" w:rsidR="00CA7476" w:rsidRPr="006C23E5" w:rsidRDefault="00401884" w:rsidP="00822002">
      <w:pPr>
        <w:rPr>
          <w:rFonts w:asciiTheme="minorHAnsi" w:eastAsiaTheme="minorHAnsi" w:hAnsiTheme="minorHAnsi" w:cstheme="minorHAnsi"/>
          <w:sz w:val="28"/>
          <w:szCs w:val="28"/>
        </w:rPr>
      </w:pPr>
      <w:r w:rsidRPr="006C23E5">
        <w:rPr>
          <w:rFonts w:asciiTheme="minorHAnsi" w:hAnsiTheme="minorHAnsi" w:cstheme="minorHAnsi"/>
          <w:sz w:val="28"/>
          <w:szCs w:val="28"/>
        </w:rPr>
        <w:t xml:space="preserve">Мы предлагаем услугу профессиональной приемки квартир. Наши специалисты проверят качество выполненных работ, соответствие проекту и строительным нормам, чтобы вы могли быть уверены в </w:t>
      </w:r>
      <w:r w:rsidR="00460DBD">
        <w:rPr>
          <w:rFonts w:asciiTheme="minorHAnsi" w:hAnsiTheme="minorHAnsi" w:cstheme="minorHAnsi"/>
          <w:sz w:val="28"/>
          <w:szCs w:val="28"/>
        </w:rPr>
        <w:t>своем выборе</w:t>
      </w:r>
      <w:r w:rsidR="00E14551" w:rsidRPr="006C23E5">
        <w:rPr>
          <w:rFonts w:asciiTheme="minorHAnsi" w:hAnsiTheme="minorHAnsi" w:cstheme="minorHAnsi"/>
          <w:sz w:val="28"/>
          <w:szCs w:val="28"/>
        </w:rPr>
        <w:t>.</w:t>
      </w:r>
      <w:r w:rsidR="00CA7476" w:rsidRPr="006C23E5">
        <w:rPr>
          <w:rFonts w:asciiTheme="minorHAnsi" w:hAnsiTheme="minorHAnsi" w:cstheme="minorHAnsi"/>
          <w:sz w:val="28"/>
          <w:szCs w:val="28"/>
        </w:rPr>
        <w:t xml:space="preserve"> С нами вы получите полный цикл услуг: Мы сопровождаем клиентов на всех этапах — от выбора участка </w:t>
      </w:r>
      <w:r w:rsidR="00460DBD">
        <w:rPr>
          <w:rFonts w:asciiTheme="minorHAnsi" w:hAnsiTheme="minorHAnsi" w:cstheme="minorHAnsi"/>
          <w:sz w:val="28"/>
          <w:szCs w:val="28"/>
        </w:rPr>
        <w:t xml:space="preserve">или квартиры </w:t>
      </w:r>
      <w:r w:rsidR="00CA7476" w:rsidRPr="006C23E5">
        <w:rPr>
          <w:rFonts w:asciiTheme="minorHAnsi" w:hAnsiTheme="minorHAnsi" w:cstheme="minorHAnsi"/>
          <w:sz w:val="28"/>
          <w:szCs w:val="28"/>
        </w:rPr>
        <w:t>до завершения строительства и расста</w:t>
      </w:r>
      <w:r w:rsidR="00460DBD">
        <w:rPr>
          <w:rFonts w:asciiTheme="minorHAnsi" w:hAnsiTheme="minorHAnsi" w:cstheme="minorHAnsi"/>
          <w:sz w:val="28"/>
          <w:szCs w:val="28"/>
        </w:rPr>
        <w:t>новки мебели</w:t>
      </w:r>
      <w:r w:rsidR="00CA7476" w:rsidRPr="006C23E5">
        <w:rPr>
          <w:rFonts w:asciiTheme="minorHAnsi" w:hAnsiTheme="minorHAnsi" w:cstheme="minorHAnsi"/>
          <w:sz w:val="28"/>
          <w:szCs w:val="28"/>
        </w:rPr>
        <w:t>.</w:t>
      </w:r>
    </w:p>
    <w:p w14:paraId="13490940" w14:textId="77777777" w:rsidR="00A5161F" w:rsidRPr="006C23E5" w:rsidRDefault="00A5161F" w:rsidP="00822002">
      <w:pPr>
        <w:rPr>
          <w:rFonts w:asciiTheme="minorHAnsi" w:hAnsiTheme="minorHAnsi" w:cstheme="minorHAnsi"/>
          <w:sz w:val="28"/>
          <w:szCs w:val="28"/>
        </w:rPr>
      </w:pPr>
    </w:p>
    <w:p w14:paraId="64284E88" w14:textId="576F76C6" w:rsidR="00A5161F" w:rsidRPr="00460DBD" w:rsidRDefault="00A5161F" w:rsidP="00460DBD">
      <w:pPr>
        <w:pStyle w:val="a8"/>
        <w:numPr>
          <w:ilvl w:val="0"/>
          <w:numId w:val="4"/>
        </w:numPr>
        <w:rPr>
          <w:rFonts w:asciiTheme="minorHAnsi" w:hAnsiTheme="minorHAnsi" w:cstheme="minorHAnsi"/>
          <w:b/>
          <w:bCs/>
          <w:sz w:val="28"/>
          <w:szCs w:val="28"/>
        </w:rPr>
      </w:pPr>
      <w:r w:rsidRPr="00460DBD">
        <w:rPr>
          <w:rFonts w:asciiTheme="minorHAnsi" w:hAnsiTheme="minorHAnsi" w:cstheme="minorHAnsi"/>
          <w:b/>
          <w:bCs/>
          <w:sz w:val="28"/>
          <w:szCs w:val="28"/>
        </w:rPr>
        <w:t>Высокий стандарт качества</w:t>
      </w:r>
    </w:p>
    <w:p w14:paraId="2C4625E1" w14:textId="77777777" w:rsidR="00460DBD" w:rsidRPr="00077808" w:rsidRDefault="00460DBD" w:rsidP="00460DBD">
      <w:pPr>
        <w:pStyle w:val="a8"/>
        <w:ind w:left="420"/>
        <w:rPr>
          <w:rFonts w:asciiTheme="minorHAnsi" w:hAnsiTheme="minorHAnsi" w:cstheme="minorHAnsi"/>
          <w:b/>
          <w:bCs/>
          <w:sz w:val="28"/>
          <w:szCs w:val="28"/>
        </w:rPr>
      </w:pPr>
      <w:r w:rsidRPr="00077808">
        <w:rPr>
          <w:rFonts w:asciiTheme="minorHAnsi" w:hAnsiTheme="minorHAnsi" w:cstheme="minorHAnsi"/>
          <w:b/>
          <w:bCs/>
          <w:sz w:val="28"/>
          <w:szCs w:val="28"/>
          <w:highlight w:val="yellow"/>
        </w:rPr>
        <w:t>Наши проекты – это не только красивые визуализации, но и тщательно продуманные решения, которые учитывают долговечность, удобство и эстетику.</w:t>
      </w:r>
      <w:r w:rsidRPr="00077808">
        <w:rPr>
          <w:rFonts w:asciiTheme="minorHAnsi" w:hAnsiTheme="minorHAnsi" w:cstheme="minorHAnsi"/>
          <w:b/>
          <w:bCs/>
          <w:sz w:val="28"/>
          <w:szCs w:val="28"/>
        </w:rPr>
        <w:t xml:space="preserve"> </w:t>
      </w:r>
    </w:p>
    <w:p w14:paraId="40214561" w14:textId="77777777" w:rsidR="00460DBD" w:rsidRPr="00460DBD" w:rsidRDefault="00460DBD" w:rsidP="00460DBD">
      <w:pPr>
        <w:pStyle w:val="a8"/>
        <w:ind w:left="420"/>
        <w:rPr>
          <w:rFonts w:asciiTheme="minorHAnsi" w:hAnsiTheme="minorHAnsi" w:cstheme="minorHAnsi"/>
          <w:b/>
          <w:bCs/>
          <w:sz w:val="28"/>
          <w:szCs w:val="28"/>
        </w:rPr>
      </w:pPr>
    </w:p>
    <w:p w14:paraId="7959AA7E" w14:textId="4E9459CE" w:rsidR="00A5161F" w:rsidRPr="006C23E5" w:rsidRDefault="00A5161F" w:rsidP="00822002">
      <w:pPr>
        <w:rPr>
          <w:rFonts w:asciiTheme="minorHAnsi" w:hAnsiTheme="minorHAnsi" w:cstheme="minorHAnsi"/>
          <w:sz w:val="28"/>
          <w:szCs w:val="28"/>
        </w:rPr>
      </w:pPr>
      <w:r w:rsidRPr="006C23E5">
        <w:rPr>
          <w:rFonts w:asciiTheme="minorHAnsi" w:hAnsiTheme="minorHAnsi" w:cstheme="minorHAnsi"/>
          <w:sz w:val="28"/>
          <w:szCs w:val="28"/>
        </w:rPr>
        <w:t xml:space="preserve">У нас работают архитекторы, дизайнеры и строители с высшем образованием и с большим опытом работы. </w:t>
      </w:r>
    </w:p>
    <w:p w14:paraId="7FEEA3F9" w14:textId="77777777" w:rsidR="00A5161F" w:rsidRPr="006C23E5" w:rsidRDefault="00A5161F" w:rsidP="00822002">
      <w:pPr>
        <w:rPr>
          <w:rFonts w:asciiTheme="minorHAnsi" w:hAnsiTheme="minorHAnsi" w:cstheme="minorHAnsi"/>
          <w:sz w:val="28"/>
          <w:szCs w:val="28"/>
        </w:rPr>
      </w:pPr>
      <w:r w:rsidRPr="006C23E5">
        <w:rPr>
          <w:rFonts w:asciiTheme="minorHAnsi" w:hAnsiTheme="minorHAnsi" w:cstheme="minorHAnsi"/>
          <w:sz w:val="28"/>
          <w:szCs w:val="28"/>
        </w:rPr>
        <w:t>Мы используем только проверенные материалы и технологии, чтобы результат радовал вас годами.</w:t>
      </w:r>
    </w:p>
    <w:p w14:paraId="39D4C9FE" w14:textId="60D2C6F3" w:rsidR="00A5161F" w:rsidRPr="006C23E5" w:rsidRDefault="00A5161F" w:rsidP="00822002">
      <w:pPr>
        <w:rPr>
          <w:rFonts w:asciiTheme="minorHAnsi" w:hAnsiTheme="minorHAnsi" w:cstheme="minorHAnsi"/>
          <w:sz w:val="28"/>
          <w:szCs w:val="28"/>
        </w:rPr>
      </w:pPr>
    </w:p>
    <w:p w14:paraId="1127491F" w14:textId="5996E754" w:rsidR="00E14551" w:rsidRPr="00460DBD" w:rsidRDefault="00E14551" w:rsidP="00460DBD">
      <w:pPr>
        <w:pStyle w:val="a8"/>
        <w:numPr>
          <w:ilvl w:val="0"/>
          <w:numId w:val="4"/>
        </w:numPr>
        <w:rPr>
          <w:rFonts w:asciiTheme="minorHAnsi" w:hAnsiTheme="minorHAnsi" w:cstheme="minorHAnsi"/>
          <w:b/>
          <w:bCs/>
          <w:sz w:val="28"/>
          <w:szCs w:val="28"/>
        </w:rPr>
      </w:pPr>
      <w:r w:rsidRPr="00460DBD">
        <w:rPr>
          <w:rFonts w:asciiTheme="minorHAnsi" w:hAnsiTheme="minorHAnsi" w:cstheme="minorHAnsi"/>
          <w:b/>
          <w:bCs/>
          <w:sz w:val="28"/>
          <w:szCs w:val="28"/>
        </w:rPr>
        <w:t>Реалистичность</w:t>
      </w:r>
    </w:p>
    <w:p w14:paraId="36BBB18B" w14:textId="1F823E88" w:rsidR="00460DBD" w:rsidRPr="00460DBD" w:rsidRDefault="00DE4FDA" w:rsidP="00460DBD">
      <w:pPr>
        <w:pStyle w:val="a8"/>
        <w:ind w:left="420"/>
        <w:rPr>
          <w:rFonts w:asciiTheme="minorHAnsi" w:hAnsiTheme="minorHAnsi" w:cstheme="minorHAnsi"/>
          <w:b/>
          <w:bCs/>
          <w:sz w:val="28"/>
          <w:szCs w:val="28"/>
        </w:rPr>
      </w:pPr>
      <w:r w:rsidRPr="00DE4FDA">
        <w:rPr>
          <w:rFonts w:asciiTheme="minorHAnsi" w:hAnsiTheme="minorHAnsi" w:cstheme="minorHAnsi"/>
          <w:b/>
          <w:bCs/>
          <w:sz w:val="28"/>
          <w:szCs w:val="28"/>
          <w:highlight w:val="yellow"/>
        </w:rPr>
        <w:t xml:space="preserve">Красивая идея – это не воздушный замок, а </w:t>
      </w:r>
      <w:proofErr w:type="gramStart"/>
      <w:r>
        <w:rPr>
          <w:rFonts w:asciiTheme="minorHAnsi" w:hAnsiTheme="minorHAnsi" w:cstheme="minorHAnsi"/>
          <w:b/>
          <w:bCs/>
          <w:sz w:val="28"/>
          <w:szCs w:val="28"/>
          <w:highlight w:val="yellow"/>
        </w:rPr>
        <w:t>мечта</w:t>
      </w:r>
      <w:proofErr w:type="gramEnd"/>
      <w:r w:rsidRPr="00DE4FDA">
        <w:rPr>
          <w:rFonts w:asciiTheme="minorHAnsi" w:hAnsiTheme="minorHAnsi" w:cstheme="minorHAnsi"/>
          <w:b/>
          <w:bCs/>
          <w:sz w:val="28"/>
          <w:szCs w:val="28"/>
          <w:highlight w:val="yellow"/>
        </w:rPr>
        <w:t xml:space="preserve"> помноженн</w:t>
      </w:r>
      <w:r>
        <w:rPr>
          <w:rFonts w:asciiTheme="minorHAnsi" w:hAnsiTheme="minorHAnsi" w:cstheme="minorHAnsi"/>
          <w:b/>
          <w:bCs/>
          <w:sz w:val="28"/>
          <w:szCs w:val="28"/>
          <w:highlight w:val="yellow"/>
        </w:rPr>
        <w:t>ая</w:t>
      </w:r>
      <w:r w:rsidRPr="00DE4FDA">
        <w:rPr>
          <w:rFonts w:asciiTheme="minorHAnsi" w:hAnsiTheme="minorHAnsi" w:cstheme="minorHAnsi"/>
          <w:b/>
          <w:bCs/>
          <w:sz w:val="28"/>
          <w:szCs w:val="28"/>
          <w:highlight w:val="yellow"/>
        </w:rPr>
        <w:t xml:space="preserve"> на функцию.</w:t>
      </w:r>
    </w:p>
    <w:p w14:paraId="21E7E2C5" w14:textId="1CAB236D" w:rsidR="00A5161F" w:rsidRPr="006C23E5" w:rsidRDefault="00E14551" w:rsidP="00822002">
      <w:pPr>
        <w:rPr>
          <w:rFonts w:asciiTheme="minorHAnsi" w:hAnsiTheme="minorHAnsi" w:cstheme="minorHAnsi"/>
          <w:sz w:val="28"/>
          <w:szCs w:val="28"/>
        </w:rPr>
      </w:pPr>
      <w:r w:rsidRPr="006C23E5">
        <w:rPr>
          <w:rFonts w:asciiTheme="minorHAnsi" w:hAnsiTheme="minorHAnsi" w:cstheme="minorHAnsi"/>
          <w:sz w:val="28"/>
          <w:szCs w:val="28"/>
        </w:rPr>
        <w:t>Мы создаем проекты, которые не только выглядят эстетично, но и полностью реализуемы на практике. На этапе проектирования мы учитываем современные строительные технологии, доступность материалов и их соответствие заявленным стандартам качества. Это позволяет избежать ситуаций, когда красивая идея оказывается невозможной в реализации из-за технических или ресурсных ограничений.</w:t>
      </w:r>
      <w:r w:rsidR="007E0B7C" w:rsidRPr="006C23E5">
        <w:rPr>
          <w:rFonts w:asciiTheme="minorHAnsi" w:hAnsiTheme="minorHAnsi" w:cstheme="minorHAnsi"/>
          <w:sz w:val="28"/>
          <w:szCs w:val="28"/>
        </w:rPr>
        <w:t xml:space="preserve"> </w:t>
      </w:r>
      <w:r w:rsidRPr="006C23E5">
        <w:rPr>
          <w:rFonts w:asciiTheme="minorHAnsi" w:hAnsiTheme="minorHAnsi" w:cstheme="minorHAnsi"/>
          <w:sz w:val="28"/>
          <w:szCs w:val="28"/>
        </w:rPr>
        <w:t>Наша команда учитывает все нюансы: от логистики материалов до сезонных особенностей строительства</w:t>
      </w:r>
      <w:r w:rsidR="007E0B7C" w:rsidRPr="006C23E5">
        <w:rPr>
          <w:rFonts w:asciiTheme="minorHAnsi" w:hAnsiTheme="minorHAnsi" w:cstheme="minorHAnsi"/>
          <w:sz w:val="28"/>
          <w:szCs w:val="28"/>
        </w:rPr>
        <w:t>.</w:t>
      </w:r>
    </w:p>
    <w:p w14:paraId="411FCACE" w14:textId="77777777" w:rsidR="00822002" w:rsidRPr="006C23E5" w:rsidRDefault="00822002" w:rsidP="00822002">
      <w:pPr>
        <w:rPr>
          <w:rFonts w:asciiTheme="minorHAnsi" w:hAnsiTheme="minorHAnsi" w:cstheme="minorHAnsi"/>
          <w:b/>
          <w:bCs/>
          <w:sz w:val="28"/>
          <w:szCs w:val="28"/>
        </w:rPr>
      </w:pPr>
    </w:p>
    <w:p w14:paraId="626A3171" w14:textId="24CC00D6" w:rsidR="00A5161F" w:rsidRPr="00DE4FDA" w:rsidRDefault="00A5161F" w:rsidP="00DE4FDA">
      <w:pPr>
        <w:pStyle w:val="a8"/>
        <w:numPr>
          <w:ilvl w:val="0"/>
          <w:numId w:val="4"/>
        </w:numPr>
        <w:rPr>
          <w:rFonts w:asciiTheme="minorHAnsi" w:hAnsiTheme="minorHAnsi" w:cstheme="minorHAnsi"/>
          <w:b/>
          <w:bCs/>
          <w:sz w:val="28"/>
          <w:szCs w:val="28"/>
        </w:rPr>
      </w:pPr>
      <w:r w:rsidRPr="00DE4FDA">
        <w:rPr>
          <w:rFonts w:asciiTheme="minorHAnsi" w:hAnsiTheme="minorHAnsi" w:cstheme="minorHAnsi"/>
          <w:b/>
          <w:bCs/>
          <w:sz w:val="28"/>
          <w:szCs w:val="28"/>
        </w:rPr>
        <w:t>Современные инструменты:</w:t>
      </w:r>
    </w:p>
    <w:p w14:paraId="4ECCE076" w14:textId="220125D1" w:rsidR="00DE4FDA" w:rsidRPr="00DE4FDA" w:rsidRDefault="00077808" w:rsidP="00DE4FDA">
      <w:pPr>
        <w:pStyle w:val="a8"/>
        <w:ind w:left="420"/>
        <w:rPr>
          <w:rFonts w:asciiTheme="minorHAnsi" w:hAnsiTheme="minorHAnsi" w:cstheme="minorHAnsi"/>
          <w:b/>
          <w:bCs/>
          <w:sz w:val="28"/>
          <w:szCs w:val="28"/>
        </w:rPr>
      </w:pPr>
      <w:r w:rsidRPr="00077808">
        <w:rPr>
          <w:rFonts w:asciiTheme="minorHAnsi" w:hAnsiTheme="minorHAnsi" w:cstheme="minorHAnsi"/>
          <w:b/>
          <w:bCs/>
          <w:sz w:val="28"/>
          <w:szCs w:val="28"/>
          <w:highlight w:val="yellow"/>
        </w:rPr>
        <w:t>Да, на кульмане не чертим. Да, у нас есть мониторы… и клавиатура</w:t>
      </w:r>
    </w:p>
    <w:p w14:paraId="4F9F92D0" w14:textId="3D9D3D41" w:rsidR="00294A33" w:rsidRPr="006C23E5" w:rsidRDefault="00A5161F" w:rsidP="00822002">
      <w:pPr>
        <w:rPr>
          <w:rFonts w:asciiTheme="minorHAnsi" w:hAnsiTheme="minorHAnsi" w:cstheme="minorHAnsi"/>
          <w:sz w:val="28"/>
          <w:szCs w:val="28"/>
        </w:rPr>
      </w:pPr>
      <w:r w:rsidRPr="006C23E5">
        <w:rPr>
          <w:rFonts w:asciiTheme="minorHAnsi" w:hAnsiTheme="minorHAnsi" w:cstheme="minorHAnsi"/>
          <w:sz w:val="28"/>
          <w:szCs w:val="28"/>
        </w:rPr>
        <w:t>Мы активно внедряем передовые технологии</w:t>
      </w:r>
      <w:r w:rsidR="00294A33" w:rsidRPr="006C23E5">
        <w:rPr>
          <w:rFonts w:asciiTheme="minorHAnsi" w:hAnsiTheme="minorHAnsi" w:cstheme="minorHAnsi"/>
          <w:sz w:val="28"/>
          <w:szCs w:val="28"/>
        </w:rPr>
        <w:t xml:space="preserve"> при обмерах, проектировании и строительстве.  Для презентации проектов применяются VR-очков (виртуальной реальности), которые позволяют клиентам «погрузиться» в будущий проект еще до начала строительства. Это не только помогает наглядно оценить дизайн и планировку, но и своевременно внести </w:t>
      </w:r>
      <w:r w:rsidR="00294A33" w:rsidRPr="006C23E5">
        <w:rPr>
          <w:rFonts w:asciiTheme="minorHAnsi" w:hAnsiTheme="minorHAnsi" w:cstheme="minorHAnsi"/>
          <w:sz w:val="28"/>
          <w:szCs w:val="28"/>
        </w:rPr>
        <w:lastRenderedPageBreak/>
        <w:t xml:space="preserve">корректировки, избегая </w:t>
      </w:r>
      <w:r w:rsidR="00E14551" w:rsidRPr="006C23E5">
        <w:rPr>
          <w:rFonts w:asciiTheme="minorHAnsi" w:hAnsiTheme="minorHAnsi" w:cstheme="minorHAnsi"/>
          <w:sz w:val="28"/>
          <w:szCs w:val="28"/>
        </w:rPr>
        <w:t xml:space="preserve">неудовлетворения окончательным результатом. </w:t>
      </w:r>
      <w:r w:rsidR="00294A33" w:rsidRPr="006C23E5">
        <w:rPr>
          <w:rFonts w:asciiTheme="minorHAnsi" w:hAnsiTheme="minorHAnsi" w:cstheme="minorHAnsi"/>
          <w:sz w:val="28"/>
          <w:szCs w:val="28"/>
        </w:rPr>
        <w:t>Такие инструменты делают процесс проектирования более прозрачным, интерактивным и эффективным.</w:t>
      </w:r>
    </w:p>
    <w:p w14:paraId="5443CE8A" w14:textId="77777777" w:rsidR="007E0B7C" w:rsidRPr="006C23E5" w:rsidRDefault="007E0B7C" w:rsidP="00822002">
      <w:pPr>
        <w:rPr>
          <w:rFonts w:asciiTheme="minorHAnsi" w:hAnsiTheme="minorHAnsi" w:cstheme="minorHAnsi"/>
          <w:sz w:val="28"/>
          <w:szCs w:val="28"/>
        </w:rPr>
      </w:pPr>
    </w:p>
    <w:p w14:paraId="7E3B62EE" w14:textId="5ED52100" w:rsidR="007E0B7C" w:rsidRPr="006C23E5" w:rsidRDefault="007E0B7C" w:rsidP="00822002">
      <w:pPr>
        <w:rPr>
          <w:rFonts w:asciiTheme="minorHAnsi" w:hAnsiTheme="minorHAnsi" w:cstheme="minorHAnsi"/>
          <w:b/>
          <w:bCs/>
          <w:sz w:val="28"/>
          <w:szCs w:val="28"/>
        </w:rPr>
      </w:pPr>
      <w:r w:rsidRPr="006C23E5">
        <w:rPr>
          <w:rFonts w:asciiTheme="minorHAnsi" w:hAnsiTheme="minorHAnsi" w:cstheme="minorHAnsi"/>
          <w:b/>
          <w:bCs/>
          <w:sz w:val="28"/>
          <w:szCs w:val="28"/>
        </w:rPr>
        <w:t>9. Поэтапная система оплаты</w:t>
      </w:r>
      <w:r w:rsidR="00077808">
        <w:rPr>
          <w:rFonts w:asciiTheme="minorHAnsi" w:hAnsiTheme="minorHAnsi" w:cstheme="minorHAnsi"/>
          <w:b/>
          <w:bCs/>
          <w:sz w:val="28"/>
          <w:szCs w:val="28"/>
        </w:rPr>
        <w:t>.</w:t>
      </w:r>
      <w:r w:rsidR="00077808">
        <w:rPr>
          <w:rFonts w:asciiTheme="minorHAnsi" w:hAnsiTheme="minorHAnsi" w:cstheme="minorHAnsi"/>
          <w:b/>
          <w:bCs/>
          <w:sz w:val="28"/>
          <w:szCs w:val="28"/>
        </w:rPr>
        <w:br/>
      </w:r>
      <w:r w:rsidR="00077808" w:rsidRPr="00077808">
        <w:rPr>
          <w:rFonts w:asciiTheme="minorHAnsi" w:hAnsiTheme="minorHAnsi" w:cstheme="minorHAnsi"/>
          <w:b/>
          <w:bCs/>
          <w:sz w:val="28"/>
          <w:szCs w:val="28"/>
          <w:highlight w:val="yellow"/>
        </w:rPr>
        <w:t>Утром стулья – вечером деньги! Вечером деньги…</w:t>
      </w:r>
    </w:p>
    <w:p w14:paraId="34B142C6" w14:textId="17C2F043" w:rsidR="007E0B7C" w:rsidRPr="006C23E5" w:rsidRDefault="007E0B7C" w:rsidP="00822002">
      <w:pPr>
        <w:rPr>
          <w:rFonts w:asciiTheme="minorHAnsi" w:hAnsiTheme="minorHAnsi" w:cstheme="minorHAnsi"/>
          <w:sz w:val="28"/>
          <w:szCs w:val="28"/>
        </w:rPr>
      </w:pPr>
      <w:r w:rsidRPr="006C23E5">
        <w:rPr>
          <w:rFonts w:asciiTheme="minorHAnsi" w:hAnsiTheme="minorHAnsi" w:cstheme="minorHAnsi"/>
          <w:sz w:val="28"/>
          <w:szCs w:val="28"/>
        </w:rPr>
        <w:t xml:space="preserve">Для вашего комфорта и чувства безопасности, мы работаем с поэтапной системой оплаты. Это позволяет вам оплачивать частями, по мере выполнения работ </w:t>
      </w:r>
      <w:r w:rsidR="00077808">
        <w:rPr>
          <w:rFonts w:asciiTheme="minorHAnsi" w:hAnsiTheme="minorHAnsi" w:cstheme="minorHAnsi"/>
          <w:sz w:val="28"/>
          <w:szCs w:val="28"/>
        </w:rPr>
        <w:t>ремонта или строительства</w:t>
      </w:r>
      <w:r w:rsidRPr="006C23E5">
        <w:rPr>
          <w:rFonts w:asciiTheme="minorHAnsi" w:hAnsiTheme="minorHAnsi" w:cstheme="minorHAnsi"/>
          <w:sz w:val="28"/>
          <w:szCs w:val="28"/>
        </w:rPr>
        <w:t>. Вы всегда знаете, когда, сколько и что нужно оплатить.</w:t>
      </w:r>
    </w:p>
    <w:p w14:paraId="01D83AF6" w14:textId="00BF33E8" w:rsidR="00A5161F" w:rsidRPr="00ED1411" w:rsidRDefault="007E0B7C" w:rsidP="00822002">
      <w:pPr>
        <w:rPr>
          <w:rFonts w:asciiTheme="minorHAnsi" w:eastAsiaTheme="minorHAnsi" w:hAnsiTheme="minorHAnsi" w:cstheme="minorHAnsi"/>
          <w:sz w:val="28"/>
          <w:szCs w:val="28"/>
        </w:rPr>
      </w:pPr>
      <w:r w:rsidRPr="006C23E5">
        <w:rPr>
          <w:rFonts w:asciiTheme="minorHAnsi" w:hAnsiTheme="minorHAnsi" w:cstheme="minorHAnsi"/>
          <w:sz w:val="28"/>
          <w:szCs w:val="28"/>
        </w:rPr>
        <w:t>Все расчеты происходят удаленно, удобным для вас способом.</w:t>
      </w:r>
    </w:p>
    <w:p w14:paraId="10B8DE1A" w14:textId="1A0D68B8" w:rsidR="00B20198" w:rsidRPr="00077808" w:rsidRDefault="00B20198" w:rsidP="00077808">
      <w:pPr>
        <w:pStyle w:val="a8"/>
        <w:numPr>
          <w:ilvl w:val="0"/>
          <w:numId w:val="4"/>
        </w:numPr>
        <w:rPr>
          <w:rFonts w:asciiTheme="minorHAnsi" w:hAnsiTheme="minorHAnsi" w:cstheme="minorHAnsi"/>
          <w:b/>
          <w:bCs/>
          <w:sz w:val="28"/>
          <w:szCs w:val="28"/>
        </w:rPr>
      </w:pPr>
      <w:r w:rsidRPr="00077808">
        <w:rPr>
          <w:rFonts w:asciiTheme="minorHAnsi" w:hAnsiTheme="minorHAnsi" w:cstheme="minorHAnsi"/>
          <w:b/>
          <w:bCs/>
          <w:sz w:val="28"/>
          <w:szCs w:val="28"/>
        </w:rPr>
        <w:t>Сотрудничество удаленно:</w:t>
      </w:r>
    </w:p>
    <w:p w14:paraId="44F58573" w14:textId="413EC60D" w:rsidR="00077808" w:rsidRPr="00077808" w:rsidRDefault="00077808" w:rsidP="00077808">
      <w:pPr>
        <w:pStyle w:val="a8"/>
        <w:ind w:left="420"/>
        <w:rPr>
          <w:rFonts w:asciiTheme="minorHAnsi" w:hAnsiTheme="minorHAnsi" w:cstheme="minorHAnsi"/>
          <w:b/>
          <w:bCs/>
          <w:sz w:val="28"/>
          <w:szCs w:val="28"/>
        </w:rPr>
      </w:pPr>
      <w:r w:rsidRPr="00077808">
        <w:rPr>
          <w:rFonts w:asciiTheme="minorHAnsi" w:hAnsiTheme="minorHAnsi" w:cstheme="minorHAnsi"/>
          <w:b/>
          <w:bCs/>
          <w:sz w:val="28"/>
          <w:szCs w:val="28"/>
          <w:highlight w:val="yellow"/>
        </w:rPr>
        <w:t>Алло… Из Испании?? У нас же роуминг!!!</w:t>
      </w:r>
    </w:p>
    <w:p w14:paraId="42FC6EA5" w14:textId="526FA41D" w:rsidR="009836AF" w:rsidRPr="006C23E5" w:rsidRDefault="00CA7476" w:rsidP="00822002">
      <w:pPr>
        <w:rPr>
          <w:rFonts w:asciiTheme="minorHAnsi" w:hAnsiTheme="minorHAnsi" w:cstheme="minorHAnsi"/>
          <w:sz w:val="28"/>
          <w:szCs w:val="28"/>
        </w:rPr>
      </w:pPr>
      <w:r w:rsidRPr="006C23E5">
        <w:rPr>
          <w:rFonts w:asciiTheme="minorHAnsi" w:hAnsiTheme="minorHAnsi" w:cstheme="minorHAnsi"/>
          <w:sz w:val="28"/>
          <w:szCs w:val="28"/>
        </w:rPr>
        <w:t xml:space="preserve">Если по тем или иным причинам физическое присутствие — наше или ваше — невозможно, наша студия готова решить все задачи дистанционно с помощью современных технологий: видеозвонков, переписки и обычных звонков. Подобным образом уже было успешно реализовано 4 проекта в Москве. </w:t>
      </w:r>
      <w:r w:rsidR="00B20198" w:rsidRPr="006C23E5">
        <w:rPr>
          <w:rFonts w:asciiTheme="minorHAnsi" w:hAnsiTheme="minorHAnsi" w:cstheme="minorHAnsi"/>
          <w:sz w:val="28"/>
          <w:szCs w:val="28"/>
        </w:rPr>
        <w:t>Такой подход делает сотрудничество комфортным, прозрачным и эффективным, независимо от расстояния. Мы гарантируем, что удаленная работа не скажется на качестве проекта, а лишь сэкономит ваше время и упростит процесс</w:t>
      </w:r>
      <w:r w:rsidRPr="006C23E5">
        <w:rPr>
          <w:rFonts w:asciiTheme="minorHAnsi" w:hAnsiTheme="minorHAnsi" w:cstheme="minorHAnsi"/>
          <w:sz w:val="28"/>
          <w:szCs w:val="28"/>
        </w:rPr>
        <w:t>.</w:t>
      </w:r>
    </w:p>
    <w:p w14:paraId="0D052C3E" w14:textId="77777777" w:rsidR="00096D72" w:rsidRPr="006C23E5" w:rsidRDefault="00096D72">
      <w:pPr>
        <w:pBdr>
          <w:bottom w:val="single" w:sz="6" w:space="1" w:color="auto"/>
        </w:pBdr>
        <w:rPr>
          <w:rFonts w:asciiTheme="minorHAnsi" w:hAnsiTheme="minorHAnsi" w:cstheme="minorHAnsi"/>
          <w:sz w:val="28"/>
          <w:szCs w:val="28"/>
        </w:rPr>
      </w:pPr>
    </w:p>
    <w:p w14:paraId="6BFA723C" w14:textId="77777777" w:rsidR="00077808" w:rsidRDefault="00822002" w:rsidP="00822002">
      <w:pPr>
        <w:pStyle w:val="a6"/>
        <w:rPr>
          <w:rStyle w:val="a7"/>
          <w:rFonts w:asciiTheme="minorHAnsi" w:hAnsiTheme="minorHAnsi" w:cstheme="minorHAnsi"/>
          <w:color w:val="404040"/>
          <w:sz w:val="28"/>
          <w:szCs w:val="28"/>
        </w:rPr>
      </w:pPr>
      <w:r w:rsidRPr="006C23E5">
        <w:rPr>
          <w:rStyle w:val="a7"/>
          <w:rFonts w:asciiTheme="minorHAnsi" w:hAnsiTheme="minorHAnsi" w:cstheme="minorHAnsi"/>
          <w:color w:val="404040"/>
          <w:sz w:val="28"/>
          <w:szCs w:val="28"/>
        </w:rPr>
        <w:t>5. Наши принципы</w:t>
      </w:r>
    </w:p>
    <w:p w14:paraId="784F1430" w14:textId="77777777" w:rsidR="00077808" w:rsidRDefault="00077808" w:rsidP="00822002">
      <w:pPr>
        <w:pStyle w:val="a6"/>
        <w:rPr>
          <w:rStyle w:val="a7"/>
          <w:rFonts w:asciiTheme="minorHAnsi" w:hAnsiTheme="minorHAnsi" w:cstheme="minorHAnsi"/>
          <w:color w:val="404040"/>
          <w:sz w:val="28"/>
          <w:szCs w:val="28"/>
        </w:rPr>
      </w:pPr>
      <w:r w:rsidRPr="00077808">
        <w:rPr>
          <w:rStyle w:val="a7"/>
          <w:rFonts w:asciiTheme="minorHAnsi" w:hAnsiTheme="minorHAnsi" w:cstheme="minorHAnsi"/>
          <w:color w:val="404040"/>
          <w:sz w:val="28"/>
          <w:szCs w:val="28"/>
          <w:highlight w:val="yellow"/>
        </w:rPr>
        <w:t>Пространство. Свет. Порядок.</w:t>
      </w:r>
    </w:p>
    <w:p w14:paraId="0A5281CE" w14:textId="05646A4F" w:rsidR="00822002" w:rsidRPr="006C23E5" w:rsidRDefault="00822002" w:rsidP="00822002">
      <w:pPr>
        <w:pStyle w:val="a6"/>
        <w:rPr>
          <w:rFonts w:asciiTheme="minorHAnsi" w:hAnsiTheme="minorHAnsi" w:cstheme="minorHAnsi"/>
          <w:color w:val="404040"/>
          <w:sz w:val="28"/>
          <w:szCs w:val="28"/>
        </w:rPr>
      </w:pPr>
      <w:r w:rsidRPr="006C23E5">
        <w:rPr>
          <w:rFonts w:asciiTheme="minorHAnsi" w:hAnsiTheme="minorHAnsi" w:cstheme="minorHAnsi"/>
          <w:color w:val="404040"/>
          <w:sz w:val="28"/>
          <w:szCs w:val="28"/>
        </w:rPr>
        <w:br/>
        <w:t>Мы создаем современные архитектурные решения, где эстетика идеально сочетается с функциональностью. Пространства получаются легкими и лаконичными, без лишних деталей, а интерьеры привлекают внимание и вызывают восхищение.</w:t>
      </w:r>
      <w:r w:rsidRPr="006C23E5">
        <w:rPr>
          <w:rFonts w:asciiTheme="minorHAnsi" w:hAnsiTheme="minorHAnsi" w:cstheme="minorHAnsi"/>
          <w:color w:val="404040"/>
          <w:sz w:val="28"/>
          <w:szCs w:val="28"/>
        </w:rPr>
        <w:br/>
        <w:t>Наша цель — проектировать объекты, которые не только радуют глаз, но и вызывают восторг у наших клиентов.</w:t>
      </w:r>
      <w:r w:rsidRPr="006C23E5">
        <w:rPr>
          <w:rFonts w:asciiTheme="minorHAnsi" w:hAnsiTheme="minorHAnsi" w:cstheme="minorHAnsi"/>
          <w:color w:val="404040"/>
          <w:sz w:val="28"/>
          <w:szCs w:val="28"/>
        </w:rPr>
        <w:br/>
        <w:t>За годы работы мы сформировали 4 ключевых принципа, которые лежат в основе каждого проекта:</w:t>
      </w:r>
    </w:p>
    <w:p w14:paraId="1A4A778E" w14:textId="77777777" w:rsidR="00822002" w:rsidRPr="006C23E5" w:rsidRDefault="00822002" w:rsidP="00822002">
      <w:pPr>
        <w:pStyle w:val="a6"/>
        <w:rPr>
          <w:rFonts w:asciiTheme="minorHAnsi" w:hAnsiTheme="minorHAnsi" w:cstheme="minorHAnsi"/>
          <w:color w:val="404040"/>
          <w:sz w:val="28"/>
          <w:szCs w:val="28"/>
        </w:rPr>
      </w:pPr>
      <w:r w:rsidRPr="006C23E5">
        <w:rPr>
          <w:rStyle w:val="a7"/>
          <w:rFonts w:asciiTheme="minorHAnsi" w:hAnsiTheme="minorHAnsi" w:cstheme="minorHAnsi"/>
          <w:color w:val="404040"/>
          <w:sz w:val="28"/>
          <w:szCs w:val="28"/>
        </w:rPr>
        <w:t>1. Слушать и слышать каждого клиента</w:t>
      </w:r>
      <w:r w:rsidRPr="006C23E5">
        <w:rPr>
          <w:rFonts w:asciiTheme="minorHAnsi" w:hAnsiTheme="minorHAnsi" w:cstheme="minorHAnsi"/>
          <w:color w:val="404040"/>
          <w:sz w:val="28"/>
          <w:szCs w:val="28"/>
        </w:rPr>
        <w:br/>
        <w:t xml:space="preserve">Обращение к дизайнеру или архитектору можно сравнить с визитом к врачу: важно понять «боли», потребности и пожелания клиента. Нередко заказчики не разбираются в тонкостях дизайна или архитектуры, и в таких случаях мы помогаем им осознать свои потребности через внимательный диалог. Наш многолетний опыт позволяет быстро сформировать детальный план </w:t>
      </w:r>
      <w:r w:rsidRPr="006C23E5">
        <w:rPr>
          <w:rFonts w:asciiTheme="minorHAnsi" w:hAnsiTheme="minorHAnsi" w:cstheme="minorHAnsi"/>
          <w:color w:val="404040"/>
          <w:sz w:val="28"/>
          <w:szCs w:val="28"/>
        </w:rPr>
        <w:lastRenderedPageBreak/>
        <w:t>действий для достижения поставленных целей. Мы учитываем каждую мелочь: от состава семьи до режима сна, работы и отдыха каждого члена семьи. Благодаря такому подходу, мы часто решаем проблемы, о которых клиенты даже не подозревали.</w:t>
      </w:r>
    </w:p>
    <w:p w14:paraId="391B9B25" w14:textId="77777777" w:rsidR="00822002" w:rsidRPr="006C23E5" w:rsidRDefault="00822002" w:rsidP="00822002">
      <w:pPr>
        <w:pStyle w:val="a6"/>
        <w:rPr>
          <w:rFonts w:asciiTheme="minorHAnsi" w:hAnsiTheme="minorHAnsi" w:cstheme="minorHAnsi"/>
          <w:color w:val="404040"/>
          <w:sz w:val="28"/>
          <w:szCs w:val="28"/>
        </w:rPr>
      </w:pPr>
      <w:r w:rsidRPr="006C23E5">
        <w:rPr>
          <w:rStyle w:val="a7"/>
          <w:rFonts w:asciiTheme="minorHAnsi" w:hAnsiTheme="minorHAnsi" w:cstheme="minorHAnsi"/>
          <w:color w:val="404040"/>
          <w:sz w:val="28"/>
          <w:szCs w:val="28"/>
        </w:rPr>
        <w:t>2. Оптимизация бюджета с учетом пожеланий клиента</w:t>
      </w:r>
      <w:r w:rsidRPr="006C23E5">
        <w:rPr>
          <w:rFonts w:asciiTheme="minorHAnsi" w:hAnsiTheme="minorHAnsi" w:cstheme="minorHAnsi"/>
          <w:color w:val="404040"/>
          <w:sz w:val="28"/>
          <w:szCs w:val="28"/>
        </w:rPr>
        <w:br/>
        <w:t>Мы подходим к каждому проекту так, будто сами являемся заказчиками. Понимая, насколько важен финансовый аспект, мы всегда предлагаем решения, которые не нарушают бюджет клиента. За 11 лет работы мы накопили обширную базу проверенных поставщиков и подрядчиков, что позволяет нам находить оптимальные варианты без ущерба качеству.</w:t>
      </w:r>
    </w:p>
    <w:p w14:paraId="731BA092" w14:textId="77777777" w:rsidR="00822002" w:rsidRPr="006C23E5" w:rsidRDefault="00822002" w:rsidP="00822002">
      <w:pPr>
        <w:pStyle w:val="a6"/>
        <w:rPr>
          <w:rFonts w:asciiTheme="minorHAnsi" w:hAnsiTheme="minorHAnsi" w:cstheme="minorHAnsi"/>
          <w:color w:val="404040"/>
          <w:sz w:val="28"/>
          <w:szCs w:val="28"/>
        </w:rPr>
      </w:pPr>
      <w:r w:rsidRPr="006C23E5">
        <w:rPr>
          <w:rStyle w:val="a7"/>
          <w:rFonts w:asciiTheme="minorHAnsi" w:hAnsiTheme="minorHAnsi" w:cstheme="minorHAnsi"/>
          <w:color w:val="404040"/>
          <w:sz w:val="28"/>
          <w:szCs w:val="28"/>
        </w:rPr>
        <w:t>3. Удобство во всех аспектах</w:t>
      </w:r>
      <w:r w:rsidRPr="006C23E5">
        <w:rPr>
          <w:rFonts w:asciiTheme="minorHAnsi" w:hAnsiTheme="minorHAnsi" w:cstheme="minorHAnsi"/>
          <w:color w:val="404040"/>
          <w:sz w:val="28"/>
          <w:szCs w:val="28"/>
        </w:rPr>
        <w:br/>
        <w:t>Ремонт или заказ архитектурного/дизайнерского проекта часто ассоциируется со стрессом, страхом и неопределенностью. Благодаря нашему опыту и множеству реализованных проектов, мы выстроили четкий процесс работы, который минимизирует эти негативные факторы. Мы относимся к каждому клиенту с эмпатией, понимая, что у них и так достаточно забот. Наша задача — сделать процесс максимально комфортным и прозрачным.</w:t>
      </w:r>
    </w:p>
    <w:p w14:paraId="4708B7B9" w14:textId="446068AA" w:rsidR="00822002" w:rsidRPr="005831C1" w:rsidRDefault="00822002" w:rsidP="005831C1">
      <w:pPr>
        <w:pStyle w:val="a6"/>
        <w:rPr>
          <w:rFonts w:asciiTheme="minorHAnsi" w:hAnsiTheme="minorHAnsi" w:cstheme="minorHAnsi"/>
          <w:color w:val="404040"/>
          <w:sz w:val="28"/>
          <w:szCs w:val="28"/>
        </w:rPr>
      </w:pPr>
      <w:r w:rsidRPr="006C23E5">
        <w:rPr>
          <w:rStyle w:val="a7"/>
          <w:rFonts w:asciiTheme="minorHAnsi" w:hAnsiTheme="minorHAnsi" w:cstheme="minorHAnsi"/>
          <w:color w:val="404040"/>
          <w:sz w:val="28"/>
          <w:szCs w:val="28"/>
        </w:rPr>
        <w:t>4. Проект от А до Я — от концепции до сдачи объекта</w:t>
      </w:r>
      <w:r w:rsidRPr="006C23E5">
        <w:rPr>
          <w:rFonts w:asciiTheme="minorHAnsi" w:hAnsiTheme="minorHAnsi" w:cstheme="minorHAnsi"/>
          <w:color w:val="404040"/>
          <w:sz w:val="28"/>
          <w:szCs w:val="28"/>
        </w:rPr>
        <w:br/>
        <w:t>В современном мире время и спокойствие — самые ценные ресурсы. Именно поэтому мы создали команду профессионалов, которая берет на себя все этапы работы: от разработки концепции до реализации проекта. Мы полностью отвечаем за каждый этап, а от вас требуется только наблюдать за воплощением вашей мечты в жизнь</w:t>
      </w:r>
    </w:p>
    <w:p w14:paraId="57CF0D0B" w14:textId="3D345695" w:rsidR="00246554" w:rsidRPr="006C23E5" w:rsidRDefault="00246554" w:rsidP="00B50FF7">
      <w:pPr>
        <w:pBdr>
          <w:bottom w:val="single" w:sz="6" w:space="1" w:color="auto"/>
        </w:pBdr>
        <w:rPr>
          <w:rFonts w:asciiTheme="minorHAnsi" w:hAnsiTheme="minorHAnsi" w:cstheme="minorHAnsi"/>
          <w:b/>
          <w:bCs/>
          <w:sz w:val="28"/>
          <w:szCs w:val="28"/>
        </w:rPr>
      </w:pPr>
    </w:p>
    <w:p w14:paraId="667C87B9" w14:textId="77777777" w:rsidR="00246554" w:rsidRPr="006C23E5" w:rsidRDefault="00246554" w:rsidP="00B50FF7">
      <w:pPr>
        <w:rPr>
          <w:rFonts w:asciiTheme="minorHAnsi" w:hAnsiTheme="minorHAnsi" w:cstheme="minorHAnsi"/>
          <w:b/>
          <w:bCs/>
          <w:sz w:val="28"/>
          <w:szCs w:val="28"/>
        </w:rPr>
      </w:pPr>
    </w:p>
    <w:p w14:paraId="0538A55F" w14:textId="4DC054A8" w:rsidR="00B50FF7" w:rsidRPr="006C23E5" w:rsidRDefault="00B50FF7" w:rsidP="00B50FF7">
      <w:pPr>
        <w:rPr>
          <w:rFonts w:asciiTheme="minorHAnsi" w:hAnsiTheme="minorHAnsi" w:cstheme="minorHAnsi"/>
          <w:sz w:val="28"/>
          <w:szCs w:val="28"/>
        </w:rPr>
      </w:pPr>
      <w:r w:rsidRPr="006C23E5">
        <w:rPr>
          <w:rFonts w:asciiTheme="minorHAnsi" w:hAnsiTheme="minorHAnsi" w:cstheme="minorHAnsi"/>
          <w:b/>
          <w:bCs/>
          <w:sz w:val="28"/>
          <w:szCs w:val="28"/>
        </w:rPr>
        <w:t>6. Нам доверяют</w:t>
      </w:r>
      <w:r w:rsidRPr="006C23E5">
        <w:rPr>
          <w:rFonts w:asciiTheme="minorHAnsi" w:hAnsiTheme="minorHAnsi" w:cstheme="minorHAnsi"/>
          <w:sz w:val="28"/>
          <w:szCs w:val="28"/>
        </w:rPr>
        <w:t xml:space="preserve">  </w:t>
      </w:r>
    </w:p>
    <w:p w14:paraId="7D42FBF6" w14:textId="2CD98AEF" w:rsidR="00B27C3A" w:rsidRPr="006C23E5" w:rsidRDefault="00822002" w:rsidP="00B27C3A">
      <w:pPr>
        <w:autoSpaceDE w:val="0"/>
        <w:autoSpaceDN w:val="0"/>
        <w:adjustRightInd w:val="0"/>
        <w:rPr>
          <w:rFonts w:asciiTheme="minorHAnsi" w:hAnsiTheme="minorHAnsi" w:cstheme="minorHAnsi"/>
          <w:sz w:val="28"/>
          <w:szCs w:val="28"/>
        </w:rPr>
      </w:pPr>
      <w:r w:rsidRPr="006C23E5">
        <w:rPr>
          <w:rFonts w:asciiTheme="minorHAnsi" w:hAnsiTheme="minorHAnsi" w:cstheme="minorHAnsi"/>
          <w:sz w:val="28"/>
          <w:szCs w:val="28"/>
        </w:rPr>
        <w:t>(сюда добавим логотипы данных компаний)</w:t>
      </w:r>
    </w:p>
    <w:p w14:paraId="0DC916C3" w14:textId="77777777" w:rsidR="00B27C3A" w:rsidRPr="006C23E5" w:rsidRDefault="00B27C3A" w:rsidP="00B27C3A">
      <w:pPr>
        <w:autoSpaceDE w:val="0"/>
        <w:autoSpaceDN w:val="0"/>
        <w:adjustRightInd w:val="0"/>
        <w:rPr>
          <w:rFonts w:asciiTheme="minorHAnsi" w:hAnsiTheme="minorHAnsi" w:cstheme="minorHAnsi"/>
          <w:sz w:val="28"/>
          <w:szCs w:val="28"/>
        </w:rPr>
      </w:pPr>
      <w:proofErr w:type="spellStart"/>
      <w:r w:rsidRPr="006C23E5">
        <w:rPr>
          <w:rFonts w:asciiTheme="minorHAnsi" w:hAnsiTheme="minorHAnsi" w:cstheme="minorHAnsi"/>
          <w:sz w:val="28"/>
          <w:szCs w:val="28"/>
        </w:rPr>
        <w:t>Colba</w:t>
      </w:r>
      <w:proofErr w:type="spellEnd"/>
      <w:r w:rsidRPr="006C23E5">
        <w:rPr>
          <w:rFonts w:asciiTheme="minorHAnsi" w:hAnsiTheme="minorHAnsi" w:cstheme="minorHAnsi"/>
          <w:sz w:val="28"/>
          <w:szCs w:val="28"/>
        </w:rPr>
        <w:t xml:space="preserve"> Coffee</w:t>
      </w:r>
    </w:p>
    <w:p w14:paraId="767AFD32" w14:textId="77777777" w:rsidR="00B27C3A" w:rsidRPr="006C23E5" w:rsidRDefault="00B27C3A" w:rsidP="00B27C3A">
      <w:pPr>
        <w:autoSpaceDE w:val="0"/>
        <w:autoSpaceDN w:val="0"/>
        <w:adjustRightInd w:val="0"/>
        <w:rPr>
          <w:rFonts w:asciiTheme="minorHAnsi" w:hAnsiTheme="minorHAnsi" w:cstheme="minorHAnsi"/>
          <w:sz w:val="28"/>
          <w:szCs w:val="28"/>
        </w:rPr>
      </w:pPr>
      <w:proofErr w:type="spellStart"/>
      <w:r w:rsidRPr="006C23E5">
        <w:rPr>
          <w:rFonts w:asciiTheme="minorHAnsi" w:hAnsiTheme="minorHAnsi" w:cstheme="minorHAnsi"/>
          <w:sz w:val="28"/>
          <w:szCs w:val="28"/>
        </w:rPr>
        <w:t>Технопт</w:t>
      </w:r>
      <w:proofErr w:type="spellEnd"/>
      <w:r w:rsidRPr="006C23E5">
        <w:rPr>
          <w:rFonts w:asciiTheme="minorHAnsi" w:hAnsiTheme="minorHAnsi" w:cstheme="minorHAnsi"/>
          <w:sz w:val="28"/>
          <w:szCs w:val="28"/>
        </w:rPr>
        <w:t xml:space="preserve"> Плюс</w:t>
      </w:r>
    </w:p>
    <w:p w14:paraId="67505681" w14:textId="77777777" w:rsidR="00B27C3A" w:rsidRPr="006C23E5" w:rsidRDefault="00B27C3A" w:rsidP="00B27C3A">
      <w:pPr>
        <w:autoSpaceDE w:val="0"/>
        <w:autoSpaceDN w:val="0"/>
        <w:adjustRightInd w:val="0"/>
        <w:rPr>
          <w:rFonts w:asciiTheme="minorHAnsi" w:hAnsiTheme="minorHAnsi" w:cstheme="minorHAnsi"/>
          <w:sz w:val="28"/>
          <w:szCs w:val="28"/>
        </w:rPr>
      </w:pPr>
      <w:r w:rsidRPr="006C23E5">
        <w:rPr>
          <w:rFonts w:asciiTheme="minorHAnsi" w:hAnsiTheme="minorHAnsi" w:cstheme="minorHAnsi"/>
          <w:sz w:val="28"/>
          <w:szCs w:val="28"/>
        </w:rPr>
        <w:t>Лукойл-</w:t>
      </w:r>
      <w:proofErr w:type="spellStart"/>
      <w:r w:rsidRPr="006C23E5">
        <w:rPr>
          <w:rFonts w:asciiTheme="minorHAnsi" w:hAnsiTheme="minorHAnsi" w:cstheme="minorHAnsi"/>
          <w:sz w:val="28"/>
          <w:szCs w:val="28"/>
        </w:rPr>
        <w:t>Ритэк</w:t>
      </w:r>
      <w:proofErr w:type="spellEnd"/>
    </w:p>
    <w:p w14:paraId="10139012" w14:textId="77777777" w:rsidR="00B27C3A" w:rsidRPr="006C23E5" w:rsidRDefault="00B27C3A" w:rsidP="00B27C3A">
      <w:pPr>
        <w:autoSpaceDE w:val="0"/>
        <w:autoSpaceDN w:val="0"/>
        <w:adjustRightInd w:val="0"/>
        <w:rPr>
          <w:rFonts w:asciiTheme="minorHAnsi" w:hAnsiTheme="minorHAnsi" w:cstheme="minorHAnsi"/>
          <w:sz w:val="28"/>
          <w:szCs w:val="28"/>
        </w:rPr>
      </w:pPr>
      <w:proofErr w:type="spellStart"/>
      <w:r w:rsidRPr="006C23E5">
        <w:rPr>
          <w:rFonts w:asciiTheme="minorHAnsi" w:hAnsiTheme="minorHAnsi" w:cstheme="minorHAnsi"/>
          <w:sz w:val="28"/>
          <w:szCs w:val="28"/>
        </w:rPr>
        <w:t>Мосплитка</w:t>
      </w:r>
      <w:proofErr w:type="spellEnd"/>
    </w:p>
    <w:p w14:paraId="598ACA05" w14:textId="77777777" w:rsidR="00B27C3A" w:rsidRPr="006C23E5" w:rsidRDefault="00B27C3A" w:rsidP="00B27C3A">
      <w:pPr>
        <w:autoSpaceDE w:val="0"/>
        <w:autoSpaceDN w:val="0"/>
        <w:adjustRightInd w:val="0"/>
        <w:rPr>
          <w:rFonts w:asciiTheme="minorHAnsi" w:hAnsiTheme="minorHAnsi" w:cstheme="minorHAnsi"/>
          <w:sz w:val="28"/>
          <w:szCs w:val="28"/>
        </w:rPr>
      </w:pPr>
      <w:proofErr w:type="spellStart"/>
      <w:r w:rsidRPr="006C23E5">
        <w:rPr>
          <w:rFonts w:asciiTheme="minorHAnsi" w:hAnsiTheme="minorHAnsi" w:cstheme="minorHAnsi"/>
          <w:sz w:val="28"/>
          <w:szCs w:val="28"/>
        </w:rPr>
        <w:t>Maytoni</w:t>
      </w:r>
      <w:proofErr w:type="spellEnd"/>
    </w:p>
    <w:p w14:paraId="3C750698" w14:textId="77777777" w:rsidR="00B27C3A" w:rsidRPr="006C23E5" w:rsidRDefault="00B27C3A" w:rsidP="00B27C3A">
      <w:pPr>
        <w:autoSpaceDE w:val="0"/>
        <w:autoSpaceDN w:val="0"/>
        <w:adjustRightInd w:val="0"/>
        <w:rPr>
          <w:rFonts w:asciiTheme="minorHAnsi" w:hAnsiTheme="minorHAnsi" w:cstheme="minorHAnsi"/>
          <w:sz w:val="28"/>
          <w:szCs w:val="28"/>
        </w:rPr>
      </w:pPr>
      <w:proofErr w:type="spellStart"/>
      <w:r w:rsidRPr="006C23E5">
        <w:rPr>
          <w:rFonts w:asciiTheme="minorHAnsi" w:hAnsiTheme="minorHAnsi" w:cstheme="minorHAnsi"/>
          <w:sz w:val="28"/>
          <w:szCs w:val="28"/>
        </w:rPr>
        <w:t>Aquafloor</w:t>
      </w:r>
      <w:proofErr w:type="spellEnd"/>
    </w:p>
    <w:p w14:paraId="708ADAD2" w14:textId="77777777" w:rsidR="00B27C3A" w:rsidRPr="006C23E5" w:rsidRDefault="00B27C3A" w:rsidP="00B27C3A">
      <w:pPr>
        <w:autoSpaceDE w:val="0"/>
        <w:autoSpaceDN w:val="0"/>
        <w:adjustRightInd w:val="0"/>
        <w:rPr>
          <w:rFonts w:asciiTheme="minorHAnsi" w:hAnsiTheme="minorHAnsi" w:cstheme="minorHAnsi"/>
          <w:sz w:val="28"/>
          <w:szCs w:val="28"/>
        </w:rPr>
      </w:pPr>
      <w:r w:rsidRPr="006C23E5">
        <w:rPr>
          <w:rFonts w:asciiTheme="minorHAnsi" w:hAnsiTheme="minorHAnsi" w:cstheme="minorHAnsi"/>
          <w:sz w:val="28"/>
          <w:szCs w:val="28"/>
        </w:rPr>
        <w:t>ВИК-бетон</w:t>
      </w:r>
    </w:p>
    <w:p w14:paraId="19F98FD2" w14:textId="77777777" w:rsidR="00B27C3A" w:rsidRPr="006C23E5" w:rsidRDefault="00B27C3A" w:rsidP="00B27C3A">
      <w:pPr>
        <w:autoSpaceDE w:val="0"/>
        <w:autoSpaceDN w:val="0"/>
        <w:adjustRightInd w:val="0"/>
        <w:rPr>
          <w:rFonts w:asciiTheme="minorHAnsi" w:hAnsiTheme="minorHAnsi" w:cstheme="minorHAnsi"/>
          <w:sz w:val="28"/>
          <w:szCs w:val="28"/>
        </w:rPr>
      </w:pPr>
      <w:r w:rsidRPr="006C23E5">
        <w:rPr>
          <w:rFonts w:asciiTheme="minorHAnsi" w:hAnsiTheme="minorHAnsi" w:cstheme="minorHAnsi"/>
          <w:sz w:val="28"/>
          <w:szCs w:val="28"/>
        </w:rPr>
        <w:t xml:space="preserve">Дом </w:t>
      </w:r>
      <w:proofErr w:type="spellStart"/>
      <w:r w:rsidRPr="006C23E5">
        <w:rPr>
          <w:rFonts w:asciiTheme="minorHAnsi" w:hAnsiTheme="minorHAnsi" w:cstheme="minorHAnsi"/>
          <w:sz w:val="28"/>
          <w:szCs w:val="28"/>
        </w:rPr>
        <w:t>Каменьон</w:t>
      </w:r>
      <w:proofErr w:type="spellEnd"/>
    </w:p>
    <w:p w14:paraId="711A365F" w14:textId="451B8DEF" w:rsidR="00822002" w:rsidRDefault="00B27C3A" w:rsidP="00B27C3A">
      <w:pPr>
        <w:pBdr>
          <w:bottom w:val="single" w:sz="6" w:space="1" w:color="auto"/>
        </w:pBdr>
        <w:autoSpaceDE w:val="0"/>
        <w:autoSpaceDN w:val="0"/>
        <w:adjustRightInd w:val="0"/>
        <w:rPr>
          <w:rFonts w:asciiTheme="minorHAnsi" w:hAnsiTheme="minorHAnsi" w:cstheme="minorHAnsi"/>
          <w:sz w:val="28"/>
          <w:szCs w:val="28"/>
        </w:rPr>
      </w:pPr>
      <w:r w:rsidRPr="006C23E5">
        <w:rPr>
          <w:rFonts w:asciiTheme="minorHAnsi" w:hAnsiTheme="minorHAnsi" w:cstheme="minorHAnsi"/>
          <w:sz w:val="28"/>
          <w:szCs w:val="28"/>
        </w:rPr>
        <w:t>HYGGE</w:t>
      </w:r>
    </w:p>
    <w:p w14:paraId="4D20D068" w14:textId="40802881" w:rsidR="003A2E63" w:rsidRPr="006C23E5" w:rsidRDefault="003A2E63" w:rsidP="00B27C3A">
      <w:pPr>
        <w:pBdr>
          <w:bottom w:val="single" w:sz="6" w:space="1" w:color="auto"/>
        </w:pBdr>
        <w:autoSpaceDE w:val="0"/>
        <w:autoSpaceDN w:val="0"/>
        <w:adjustRightInd w:val="0"/>
        <w:rPr>
          <w:rFonts w:asciiTheme="minorHAnsi" w:hAnsiTheme="minorHAnsi" w:cstheme="minorHAnsi"/>
          <w:sz w:val="28"/>
          <w:szCs w:val="28"/>
        </w:rPr>
      </w:pPr>
      <w:r>
        <w:rPr>
          <w:rFonts w:asciiTheme="minorHAnsi" w:hAnsiTheme="minorHAnsi" w:cstheme="minorHAnsi"/>
          <w:sz w:val="28"/>
          <w:szCs w:val="28"/>
        </w:rPr>
        <w:t>ЖК Клевер</w:t>
      </w:r>
    </w:p>
    <w:p w14:paraId="0D8CB35C" w14:textId="14A59F89" w:rsidR="00656913" w:rsidRPr="006C23E5" w:rsidRDefault="00656913">
      <w:pPr>
        <w:rPr>
          <w:rFonts w:asciiTheme="minorHAnsi" w:hAnsiTheme="minorHAnsi" w:cstheme="minorHAnsi"/>
          <w:sz w:val="28"/>
          <w:szCs w:val="28"/>
          <w:lang w:val="en-GB"/>
        </w:rPr>
      </w:pPr>
    </w:p>
    <w:p w14:paraId="36E4B850" w14:textId="77777777" w:rsidR="00C452E5" w:rsidRPr="006C23E5" w:rsidRDefault="00096D72">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lastRenderedPageBreak/>
        <w:t>7. Видео отзывы</w:t>
      </w:r>
    </w:p>
    <w:p w14:paraId="30E61360" w14:textId="7F7F9592" w:rsidR="00096D72" w:rsidRPr="006C23E5" w:rsidRDefault="00096D72">
      <w:pPr>
        <w:pBdr>
          <w:bottom w:val="single" w:sz="6" w:space="1" w:color="auto"/>
        </w:pBdr>
        <w:rPr>
          <w:rFonts w:asciiTheme="minorHAnsi" w:hAnsiTheme="minorHAnsi" w:cstheme="minorHAnsi"/>
          <w:b/>
          <w:bCs/>
          <w:sz w:val="28"/>
          <w:szCs w:val="28"/>
        </w:rPr>
      </w:pPr>
      <w:r w:rsidRPr="006C23E5">
        <w:rPr>
          <w:rFonts w:asciiTheme="minorHAnsi" w:hAnsiTheme="minorHAnsi" w:cstheme="minorHAnsi"/>
          <w:sz w:val="28"/>
          <w:szCs w:val="28"/>
        </w:rPr>
        <w:t>(</w:t>
      </w:r>
      <w:proofErr w:type="spellStart"/>
      <w:r w:rsidRPr="006C23E5">
        <w:rPr>
          <w:rFonts w:asciiTheme="minorHAnsi" w:hAnsiTheme="minorHAnsi" w:cstheme="minorHAnsi"/>
          <w:b/>
          <w:bCs/>
          <w:sz w:val="28"/>
          <w:szCs w:val="28"/>
        </w:rPr>
        <w:t>реф</w:t>
      </w:r>
      <w:proofErr w:type="spellEnd"/>
      <w:r w:rsidRPr="006C23E5">
        <w:rPr>
          <w:rFonts w:asciiTheme="minorHAnsi" w:hAnsiTheme="minorHAnsi" w:cstheme="minorHAnsi"/>
          <w:b/>
          <w:bCs/>
          <w:sz w:val="28"/>
          <w:szCs w:val="28"/>
        </w:rPr>
        <w:t xml:space="preserve"> </w:t>
      </w:r>
      <w:hyperlink r:id="rId44" w:anchor="odinstop" w:history="1">
        <w:r w:rsidRPr="006C23E5">
          <w:rPr>
            <w:rStyle w:val="a3"/>
            <w:rFonts w:asciiTheme="minorHAnsi" w:hAnsiTheme="minorHAnsi" w:cstheme="minorHAnsi"/>
            <w:b/>
            <w:bCs/>
            <w:sz w:val="28"/>
            <w:szCs w:val="28"/>
          </w:rPr>
          <w:t>https://www.biz-architects.ru/#odinstop</w:t>
        </w:r>
      </w:hyperlink>
      <w:r w:rsidRPr="006C23E5">
        <w:rPr>
          <w:rFonts w:asciiTheme="minorHAnsi" w:hAnsiTheme="minorHAnsi" w:cstheme="minorHAnsi"/>
          <w:b/>
          <w:bCs/>
          <w:sz w:val="28"/>
          <w:szCs w:val="28"/>
        </w:rPr>
        <w:t xml:space="preserve"> профессия + @</w:t>
      </w:r>
      <w:proofErr w:type="gramStart"/>
      <w:r w:rsidRPr="006C23E5">
        <w:rPr>
          <w:rFonts w:asciiTheme="minorHAnsi" w:hAnsiTheme="minorHAnsi" w:cstheme="minorHAnsi"/>
          <w:b/>
          <w:bCs/>
          <w:sz w:val="28"/>
          <w:szCs w:val="28"/>
        </w:rPr>
        <w:t>_  )</w:t>
      </w:r>
      <w:proofErr w:type="gramEnd"/>
    </w:p>
    <w:p w14:paraId="6BB081B4" w14:textId="320C151A" w:rsidR="00D834F8" w:rsidRDefault="00D834F8">
      <w:pPr>
        <w:pBdr>
          <w:bottom w:val="single" w:sz="6" w:space="1" w:color="auto"/>
        </w:pBdr>
        <w:rPr>
          <w:rFonts w:asciiTheme="minorHAnsi" w:hAnsiTheme="minorHAnsi" w:cstheme="minorHAnsi"/>
          <w:sz w:val="28"/>
          <w:szCs w:val="28"/>
        </w:rPr>
      </w:pPr>
    </w:p>
    <w:p w14:paraId="33DA1BD1" w14:textId="07766D11" w:rsidR="00ED1411" w:rsidRDefault="00ED1411">
      <w:pPr>
        <w:pBdr>
          <w:bottom w:val="single" w:sz="6" w:space="1" w:color="auto"/>
        </w:pBd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303F3777" wp14:editId="39A84546">
            <wp:extent cx="3684300" cy="298524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76818" cy="3060211"/>
                    </a:xfrm>
                    <a:prstGeom prst="rect">
                      <a:avLst/>
                    </a:prstGeom>
                  </pic:spPr>
                </pic:pic>
              </a:graphicData>
            </a:graphic>
          </wp:inline>
        </w:drawing>
      </w:r>
    </w:p>
    <w:p w14:paraId="79025225" w14:textId="77777777" w:rsidR="00ED1411" w:rsidRPr="006C23E5" w:rsidRDefault="00ED1411">
      <w:pPr>
        <w:pBdr>
          <w:bottom w:val="single" w:sz="6" w:space="1" w:color="auto"/>
        </w:pBdr>
        <w:rPr>
          <w:rFonts w:asciiTheme="minorHAnsi" w:hAnsiTheme="minorHAnsi" w:cstheme="minorHAnsi"/>
          <w:sz w:val="28"/>
          <w:szCs w:val="28"/>
        </w:rPr>
      </w:pPr>
    </w:p>
    <w:p w14:paraId="1BA18251" w14:textId="77777777" w:rsidR="00096D72" w:rsidRPr="006C23E5" w:rsidRDefault="00096D72">
      <w:pPr>
        <w:rPr>
          <w:rFonts w:asciiTheme="minorHAnsi" w:hAnsiTheme="minorHAnsi" w:cstheme="minorHAnsi"/>
          <w:sz w:val="28"/>
          <w:szCs w:val="28"/>
        </w:rPr>
      </w:pPr>
    </w:p>
    <w:p w14:paraId="768D3FD2" w14:textId="175CF0B5" w:rsidR="00D834F8" w:rsidRPr="006C23E5" w:rsidRDefault="00D834F8" w:rsidP="00D834F8">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 xml:space="preserve">8. Услуги </w:t>
      </w:r>
    </w:p>
    <w:p w14:paraId="638AFD15" w14:textId="77777777" w:rsidR="006C23E5" w:rsidRPr="006C23E5" w:rsidRDefault="006C23E5" w:rsidP="00D834F8">
      <w:pPr>
        <w:pBdr>
          <w:bottom w:val="single" w:sz="6" w:space="1" w:color="auto"/>
        </w:pBdr>
        <w:rPr>
          <w:rFonts w:asciiTheme="minorHAnsi" w:hAnsiTheme="minorHAnsi" w:cstheme="minorHAnsi"/>
          <w:b/>
          <w:bCs/>
          <w:sz w:val="28"/>
          <w:szCs w:val="28"/>
        </w:rPr>
      </w:pPr>
    </w:p>
    <w:p w14:paraId="1CA4928E"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1. Ремонт под ключ</w:t>
      </w:r>
    </w:p>
    <w:p w14:paraId="5D205793"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sz w:val="28"/>
          <w:szCs w:val="28"/>
        </w:rPr>
        <w:t>Идеальное решение для тех, у кого нет времени, сил и желания заниматься «вечным ремонтом». Мы берем на себя все этапы работ – от демонтажа до финальной уборки. В итоге вы получаете готовое пространство, которое полностью соответствует вашим ожиданиям, без лишних хлопот.</w:t>
      </w:r>
    </w:p>
    <w:p w14:paraId="2F838976"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sz w:val="28"/>
          <w:szCs w:val="28"/>
        </w:rPr>
        <w:t>Основные этапы:</w:t>
      </w:r>
    </w:p>
    <w:p w14:paraId="3C7A6575"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Консультация</w:t>
      </w:r>
      <w:r w:rsidRPr="006C23E5">
        <w:rPr>
          <w:rFonts w:asciiTheme="minorHAnsi" w:hAnsiTheme="minorHAnsi" w:cstheme="minorHAnsi"/>
          <w:sz w:val="28"/>
          <w:szCs w:val="28"/>
        </w:rPr>
        <w:t> – обсуждение ваших пожеланий, бюджета и сроков.</w:t>
      </w:r>
    </w:p>
    <w:p w14:paraId="436EBE55"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Обмеры и анализ</w:t>
      </w:r>
      <w:r w:rsidRPr="006C23E5">
        <w:rPr>
          <w:rFonts w:asciiTheme="minorHAnsi" w:hAnsiTheme="minorHAnsi" w:cstheme="minorHAnsi"/>
          <w:sz w:val="28"/>
          <w:szCs w:val="28"/>
        </w:rPr>
        <w:t> – замеры помещения и изучение его особенностей.</w:t>
      </w:r>
    </w:p>
    <w:p w14:paraId="2EDCDB2E"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Дизайн-проект</w:t>
      </w:r>
      <w:r w:rsidRPr="006C23E5">
        <w:rPr>
          <w:rFonts w:asciiTheme="minorHAnsi" w:hAnsiTheme="minorHAnsi" w:cstheme="minorHAnsi"/>
          <w:sz w:val="28"/>
          <w:szCs w:val="28"/>
        </w:rPr>
        <w:t> – создание концепции: планировка, визуализация, подбор материалов.</w:t>
      </w:r>
    </w:p>
    <w:p w14:paraId="2E43EDAC"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Утверждение</w:t>
      </w:r>
      <w:r w:rsidRPr="006C23E5">
        <w:rPr>
          <w:rFonts w:asciiTheme="minorHAnsi" w:hAnsiTheme="minorHAnsi" w:cstheme="minorHAnsi"/>
          <w:sz w:val="28"/>
          <w:szCs w:val="28"/>
        </w:rPr>
        <w:t> – согласование проекта и сметы.</w:t>
      </w:r>
    </w:p>
    <w:p w14:paraId="1E5AF58A"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Ремонтные работы</w:t>
      </w:r>
      <w:r w:rsidRPr="006C23E5">
        <w:rPr>
          <w:rFonts w:asciiTheme="minorHAnsi" w:hAnsiTheme="minorHAnsi" w:cstheme="minorHAnsi"/>
          <w:sz w:val="28"/>
          <w:szCs w:val="28"/>
        </w:rPr>
        <w:t> – демонтаж, отделка, монтаж коммуникаций.</w:t>
      </w:r>
    </w:p>
    <w:p w14:paraId="179D8DBB"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Закупка</w:t>
      </w:r>
      <w:r w:rsidRPr="006C23E5">
        <w:rPr>
          <w:rFonts w:asciiTheme="minorHAnsi" w:hAnsiTheme="minorHAnsi" w:cstheme="minorHAnsi"/>
          <w:sz w:val="28"/>
          <w:szCs w:val="28"/>
        </w:rPr>
        <w:t> – подбор и доставка мебели, текстиля, декора.</w:t>
      </w:r>
    </w:p>
    <w:p w14:paraId="320F8B91"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Авторский надзор</w:t>
      </w:r>
      <w:r w:rsidRPr="006C23E5">
        <w:rPr>
          <w:rFonts w:asciiTheme="minorHAnsi" w:hAnsiTheme="minorHAnsi" w:cstheme="minorHAnsi"/>
          <w:sz w:val="28"/>
          <w:szCs w:val="28"/>
        </w:rPr>
        <w:t> – контроль качества и соответствия проекту.</w:t>
      </w:r>
    </w:p>
    <w:p w14:paraId="75B49177" w14:textId="12A07E0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Декорирование</w:t>
      </w:r>
      <w:r w:rsidRPr="006C23E5">
        <w:rPr>
          <w:rFonts w:asciiTheme="minorHAnsi" w:hAnsiTheme="minorHAnsi" w:cstheme="minorHAnsi"/>
          <w:sz w:val="28"/>
          <w:szCs w:val="28"/>
        </w:rPr>
        <w:t> – расстановка мебели и добавление аксессуаров.</w:t>
      </w:r>
    </w:p>
    <w:p w14:paraId="4F4F9DB7" w14:textId="1969F5EC" w:rsidR="006C23E5" w:rsidRPr="006C23E5" w:rsidRDefault="006C23E5" w:rsidP="006C23E5">
      <w:pPr>
        <w:pBdr>
          <w:bottom w:val="single" w:sz="6" w:space="1" w:color="auto"/>
        </w:pBdr>
        <w:rPr>
          <w:rFonts w:asciiTheme="minorHAnsi" w:hAnsiTheme="minorHAnsi" w:cstheme="minorHAnsi"/>
          <w:sz w:val="28"/>
          <w:szCs w:val="28"/>
        </w:rPr>
      </w:pPr>
      <w:r w:rsidRPr="006C23E5">
        <w:rPr>
          <w:rFonts w:asciiTheme="minorHAnsi" w:hAnsiTheme="minorHAnsi" w:cstheme="minorHAnsi"/>
          <w:b/>
          <w:bCs/>
          <w:sz w:val="28"/>
          <w:szCs w:val="28"/>
        </w:rPr>
        <w:t>Сдача проекта</w:t>
      </w:r>
      <w:r w:rsidRPr="006C23E5">
        <w:rPr>
          <w:rFonts w:asciiTheme="minorHAnsi" w:hAnsiTheme="minorHAnsi" w:cstheme="minorHAnsi"/>
          <w:sz w:val="28"/>
          <w:szCs w:val="28"/>
        </w:rPr>
        <w:t> – передача готового интерьера.</w:t>
      </w:r>
    </w:p>
    <w:p w14:paraId="110C13B6" w14:textId="77777777" w:rsidR="006C23E5" w:rsidRPr="006C23E5" w:rsidRDefault="006C23E5" w:rsidP="006C23E5">
      <w:pPr>
        <w:pBdr>
          <w:bottom w:val="single" w:sz="6" w:space="1" w:color="auto"/>
        </w:pBdr>
        <w:rPr>
          <w:rFonts w:asciiTheme="minorHAnsi" w:hAnsiTheme="minorHAnsi" w:cstheme="minorHAnsi"/>
          <w:b/>
          <w:bCs/>
          <w:sz w:val="28"/>
          <w:szCs w:val="28"/>
        </w:rPr>
      </w:pPr>
    </w:p>
    <w:p w14:paraId="7E213F40" w14:textId="5C8486D0"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2. Дизайн интерьера</w:t>
      </w:r>
    </w:p>
    <w:p w14:paraId="759930CA" w14:textId="41FC8FA4"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sz w:val="28"/>
          <w:szCs w:val="28"/>
        </w:rPr>
        <w:t xml:space="preserve">Для нас, дизайн интерьера – это создание удобного, красивого и комфортного пространства для дома или бизнеса. Мы учитываем ваши </w:t>
      </w:r>
      <w:r w:rsidRPr="006C23E5">
        <w:rPr>
          <w:rFonts w:asciiTheme="minorHAnsi" w:hAnsiTheme="minorHAnsi" w:cstheme="minorHAnsi"/>
          <w:sz w:val="28"/>
          <w:szCs w:val="28"/>
        </w:rPr>
        <w:lastRenderedPageBreak/>
        <w:t>пожелания, бюджет и реальные возможности, чтобы сделать интерьер функциональным и стильным.</w:t>
      </w:r>
    </w:p>
    <w:p w14:paraId="48A4343C" w14:textId="77777777" w:rsidR="006C23E5" w:rsidRPr="006C23E5" w:rsidRDefault="006C23E5" w:rsidP="006C23E5">
      <w:pPr>
        <w:pBdr>
          <w:bottom w:val="single" w:sz="6" w:space="1" w:color="auto"/>
        </w:pBdr>
        <w:rPr>
          <w:rFonts w:asciiTheme="minorHAnsi" w:hAnsiTheme="minorHAnsi" w:cstheme="minorHAnsi"/>
          <w:b/>
          <w:bCs/>
          <w:i/>
          <w:iCs/>
          <w:sz w:val="28"/>
          <w:szCs w:val="28"/>
        </w:rPr>
      </w:pPr>
      <w:r w:rsidRPr="006C23E5">
        <w:rPr>
          <w:rFonts w:asciiTheme="minorHAnsi" w:hAnsiTheme="minorHAnsi" w:cstheme="minorHAnsi"/>
          <w:i/>
          <w:iCs/>
          <w:sz w:val="28"/>
          <w:szCs w:val="28"/>
        </w:rPr>
        <w:t>Основные аспекты:</w:t>
      </w:r>
    </w:p>
    <w:p w14:paraId="5FEA7368"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Планировка</w:t>
      </w:r>
      <w:r w:rsidRPr="006C23E5">
        <w:rPr>
          <w:rFonts w:asciiTheme="minorHAnsi" w:hAnsiTheme="minorHAnsi" w:cstheme="minorHAnsi"/>
          <w:sz w:val="28"/>
          <w:szCs w:val="28"/>
        </w:rPr>
        <w:t> – оптимальное зонирование и распределение пространства.</w:t>
      </w:r>
    </w:p>
    <w:p w14:paraId="49EA3C7F"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Реалистичность</w:t>
      </w:r>
      <w:r w:rsidRPr="006C23E5">
        <w:rPr>
          <w:rFonts w:asciiTheme="minorHAnsi" w:hAnsiTheme="minorHAnsi" w:cstheme="minorHAnsi"/>
          <w:sz w:val="28"/>
          <w:szCs w:val="28"/>
        </w:rPr>
        <w:t> – выполнимый проект с учетом технологий, материалов и сроков.</w:t>
      </w:r>
    </w:p>
    <w:p w14:paraId="68388BF1"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Учет бюджета</w:t>
      </w:r>
      <w:r w:rsidRPr="006C23E5">
        <w:rPr>
          <w:rFonts w:asciiTheme="minorHAnsi" w:hAnsiTheme="minorHAnsi" w:cstheme="minorHAnsi"/>
          <w:sz w:val="28"/>
          <w:szCs w:val="28"/>
        </w:rPr>
        <w:t> – предложение решений, соответствующих финансовым возможностям.</w:t>
      </w:r>
    </w:p>
    <w:p w14:paraId="29728D28"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Стиль и эстетика</w:t>
      </w:r>
      <w:r w:rsidRPr="006C23E5">
        <w:rPr>
          <w:rFonts w:asciiTheme="minorHAnsi" w:hAnsiTheme="minorHAnsi" w:cstheme="minorHAnsi"/>
          <w:sz w:val="28"/>
          <w:szCs w:val="28"/>
        </w:rPr>
        <w:t> – гармоничный подбор цветов, материалов и декора.</w:t>
      </w:r>
    </w:p>
    <w:p w14:paraId="71CC2D26"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Функциональность</w:t>
      </w:r>
      <w:r w:rsidRPr="006C23E5">
        <w:rPr>
          <w:rFonts w:asciiTheme="minorHAnsi" w:hAnsiTheme="minorHAnsi" w:cstheme="minorHAnsi"/>
          <w:sz w:val="28"/>
          <w:szCs w:val="28"/>
        </w:rPr>
        <w:t> – удобство и практичность в использовании пространства.</w:t>
      </w:r>
    </w:p>
    <w:p w14:paraId="2B07CECA"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Освещение</w:t>
      </w:r>
      <w:r w:rsidRPr="006C23E5">
        <w:rPr>
          <w:rFonts w:asciiTheme="minorHAnsi" w:hAnsiTheme="minorHAnsi" w:cstheme="minorHAnsi"/>
          <w:sz w:val="28"/>
          <w:szCs w:val="28"/>
        </w:rPr>
        <w:t> – продуманная система, создающая комфорт и подчеркивающая интерьер.</w:t>
      </w:r>
    </w:p>
    <w:p w14:paraId="2009D7EE"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Отделочные материалы</w:t>
      </w:r>
      <w:r w:rsidRPr="006C23E5">
        <w:rPr>
          <w:rFonts w:asciiTheme="minorHAnsi" w:hAnsiTheme="minorHAnsi" w:cstheme="minorHAnsi"/>
          <w:sz w:val="28"/>
          <w:szCs w:val="28"/>
        </w:rPr>
        <w:t> – качественные и доступные материалы для стен, полов, потолков.</w:t>
      </w:r>
    </w:p>
    <w:p w14:paraId="762FDAD8" w14:textId="1AD60851"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Мебель и декор</w:t>
      </w:r>
      <w:r w:rsidRPr="006C23E5">
        <w:rPr>
          <w:rFonts w:asciiTheme="minorHAnsi" w:hAnsiTheme="minorHAnsi" w:cstheme="minorHAnsi"/>
          <w:sz w:val="28"/>
          <w:szCs w:val="28"/>
        </w:rPr>
        <w:t> – выбор или проектирование мебели и аксессуаров, сочетающих качество и цену.</w:t>
      </w:r>
    </w:p>
    <w:p w14:paraId="2C538949" w14:textId="77777777" w:rsidR="006C23E5" w:rsidRPr="006C23E5" w:rsidRDefault="006C23E5" w:rsidP="00D834F8">
      <w:pPr>
        <w:pBdr>
          <w:bottom w:val="single" w:sz="6" w:space="1" w:color="auto"/>
        </w:pBdr>
        <w:rPr>
          <w:rFonts w:asciiTheme="minorHAnsi" w:hAnsiTheme="minorHAnsi" w:cstheme="minorHAnsi"/>
          <w:b/>
          <w:bCs/>
          <w:sz w:val="28"/>
          <w:szCs w:val="28"/>
        </w:rPr>
      </w:pPr>
    </w:p>
    <w:p w14:paraId="241A314E" w14:textId="08FE143B"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3</w:t>
      </w:r>
      <w:r w:rsidR="00D834F8" w:rsidRPr="006C23E5">
        <w:rPr>
          <w:rFonts w:asciiTheme="minorHAnsi" w:hAnsiTheme="minorHAnsi" w:cstheme="minorHAnsi"/>
          <w:b/>
          <w:bCs/>
          <w:sz w:val="28"/>
          <w:szCs w:val="28"/>
        </w:rPr>
        <w:t xml:space="preserve">. Архитектурное проектирование </w:t>
      </w:r>
    </w:p>
    <w:p w14:paraId="36D8A6C8"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sz w:val="28"/>
          <w:szCs w:val="28"/>
        </w:rPr>
        <w:t>Наша студия проектирует жилые, коммерческие и общественные здания. Мы создаем пространства, которые отвечают вашим потребностям, гармонируют с окружающей средой и реалистичны в исполнении, с учетом бюджета и технологий.</w:t>
      </w:r>
    </w:p>
    <w:p w14:paraId="0D91A76D"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sz w:val="28"/>
          <w:szCs w:val="28"/>
        </w:rPr>
        <w:t>Наш подход:</w:t>
      </w:r>
    </w:p>
    <w:p w14:paraId="40DB54FA"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Эстетика и стиль</w:t>
      </w:r>
      <w:r w:rsidRPr="006C23E5">
        <w:rPr>
          <w:rFonts w:asciiTheme="minorHAnsi" w:hAnsiTheme="minorHAnsi" w:cstheme="minorHAnsi"/>
          <w:sz w:val="28"/>
          <w:szCs w:val="28"/>
        </w:rPr>
        <w:t> – уникальный облик здания, отражающий ваши предпочтения.</w:t>
      </w:r>
    </w:p>
    <w:p w14:paraId="01F8AC5F"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Реалистичность</w:t>
      </w:r>
      <w:r w:rsidRPr="006C23E5">
        <w:rPr>
          <w:rFonts w:asciiTheme="minorHAnsi" w:hAnsiTheme="minorHAnsi" w:cstheme="minorHAnsi"/>
          <w:sz w:val="28"/>
          <w:szCs w:val="28"/>
        </w:rPr>
        <w:t> – проекты, которые можно воплотить в жизнь.</w:t>
      </w:r>
    </w:p>
    <w:p w14:paraId="17B6C470"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Учет бюджета</w:t>
      </w:r>
      <w:r w:rsidRPr="006C23E5">
        <w:rPr>
          <w:rFonts w:asciiTheme="minorHAnsi" w:hAnsiTheme="minorHAnsi" w:cstheme="minorHAnsi"/>
          <w:sz w:val="28"/>
          <w:szCs w:val="28"/>
        </w:rPr>
        <w:t> – оптимальные решения без лишних затрат.</w:t>
      </w:r>
    </w:p>
    <w:p w14:paraId="234A875C"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Функциональность</w:t>
      </w:r>
      <w:r w:rsidRPr="006C23E5">
        <w:rPr>
          <w:rFonts w:asciiTheme="minorHAnsi" w:hAnsiTheme="minorHAnsi" w:cstheme="minorHAnsi"/>
          <w:sz w:val="28"/>
          <w:szCs w:val="28"/>
        </w:rPr>
        <w:t> – удобные и практичные пространства.</w:t>
      </w:r>
    </w:p>
    <w:p w14:paraId="2AF66F02"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Безопасность и надежность</w:t>
      </w:r>
      <w:r w:rsidRPr="006C23E5">
        <w:rPr>
          <w:rFonts w:asciiTheme="minorHAnsi" w:hAnsiTheme="minorHAnsi" w:cstheme="minorHAnsi"/>
          <w:sz w:val="28"/>
          <w:szCs w:val="28"/>
        </w:rPr>
        <w:t> – соблюдение норм, качественные материалы.</w:t>
      </w:r>
    </w:p>
    <w:p w14:paraId="762661C0" w14:textId="77777777"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Энергоэффективность</w:t>
      </w:r>
      <w:r w:rsidRPr="006C23E5">
        <w:rPr>
          <w:rFonts w:asciiTheme="minorHAnsi" w:hAnsiTheme="minorHAnsi" w:cstheme="minorHAnsi"/>
          <w:sz w:val="28"/>
          <w:szCs w:val="28"/>
        </w:rPr>
        <w:t> – современные технологии для экономии ресурсов.</w:t>
      </w:r>
    </w:p>
    <w:p w14:paraId="782287E4" w14:textId="5AFB4F84" w:rsidR="006C23E5" w:rsidRPr="006C23E5" w:rsidRDefault="006C23E5" w:rsidP="006C23E5">
      <w:pPr>
        <w:pBdr>
          <w:bottom w:val="single" w:sz="6" w:space="1" w:color="auto"/>
        </w:pBdr>
        <w:rPr>
          <w:rFonts w:asciiTheme="minorHAnsi" w:hAnsiTheme="minorHAnsi" w:cstheme="minorHAnsi"/>
          <w:b/>
          <w:bCs/>
          <w:sz w:val="28"/>
          <w:szCs w:val="28"/>
        </w:rPr>
      </w:pPr>
      <w:r w:rsidRPr="006C23E5">
        <w:rPr>
          <w:rFonts w:asciiTheme="minorHAnsi" w:hAnsiTheme="minorHAnsi" w:cstheme="minorHAnsi"/>
          <w:b/>
          <w:bCs/>
          <w:sz w:val="28"/>
          <w:szCs w:val="28"/>
        </w:rPr>
        <w:t>Интеграция в среду</w:t>
      </w:r>
      <w:r w:rsidRPr="006C23E5">
        <w:rPr>
          <w:rFonts w:asciiTheme="minorHAnsi" w:hAnsiTheme="minorHAnsi" w:cstheme="minorHAnsi"/>
          <w:sz w:val="28"/>
          <w:szCs w:val="28"/>
        </w:rPr>
        <w:t> – гармония с ландшафтом и застройкой.</w:t>
      </w:r>
    </w:p>
    <w:p w14:paraId="0D351BE5" w14:textId="165AC552" w:rsidR="00D834F8" w:rsidRPr="006C23E5" w:rsidRDefault="00D834F8">
      <w:pPr>
        <w:pBdr>
          <w:bottom w:val="single" w:sz="6" w:space="1" w:color="auto"/>
        </w:pBdr>
        <w:rPr>
          <w:rFonts w:asciiTheme="minorHAnsi" w:hAnsiTheme="minorHAnsi" w:cstheme="minorHAnsi"/>
          <w:b/>
          <w:bCs/>
          <w:sz w:val="28"/>
          <w:szCs w:val="28"/>
        </w:rPr>
      </w:pPr>
    </w:p>
    <w:p w14:paraId="2FF82756" w14:textId="77777777" w:rsidR="00D834F8" w:rsidRPr="006C23E5" w:rsidRDefault="00D834F8">
      <w:pPr>
        <w:pBdr>
          <w:bottom w:val="single" w:sz="6" w:space="1" w:color="auto"/>
        </w:pBdr>
        <w:rPr>
          <w:rFonts w:asciiTheme="minorHAnsi" w:hAnsiTheme="minorHAnsi" w:cstheme="minorHAnsi"/>
          <w:b/>
          <w:bCs/>
          <w:sz w:val="28"/>
          <w:szCs w:val="28"/>
        </w:rPr>
      </w:pPr>
    </w:p>
    <w:p w14:paraId="73A988D4" w14:textId="77777777" w:rsidR="00D834F8" w:rsidRPr="006C23E5" w:rsidRDefault="00D834F8">
      <w:pPr>
        <w:rPr>
          <w:rFonts w:asciiTheme="minorHAnsi" w:hAnsiTheme="minorHAnsi" w:cstheme="minorHAnsi"/>
          <w:sz w:val="28"/>
          <w:szCs w:val="28"/>
        </w:rPr>
      </w:pPr>
    </w:p>
    <w:p w14:paraId="1E198B99" w14:textId="1B549748" w:rsidR="003372BC" w:rsidRDefault="006C23E5">
      <w:pPr>
        <w:rPr>
          <w:rFonts w:asciiTheme="minorHAnsi" w:hAnsiTheme="minorHAnsi" w:cstheme="minorHAnsi"/>
          <w:b/>
          <w:bCs/>
          <w:sz w:val="28"/>
          <w:szCs w:val="28"/>
        </w:rPr>
      </w:pPr>
      <w:r w:rsidRPr="005831C1">
        <w:rPr>
          <w:rFonts w:asciiTheme="minorHAnsi" w:hAnsiTheme="minorHAnsi" w:cstheme="minorHAnsi"/>
          <w:b/>
          <w:bCs/>
          <w:sz w:val="28"/>
          <w:szCs w:val="28"/>
        </w:rPr>
        <w:t xml:space="preserve">9. О нас </w:t>
      </w:r>
    </w:p>
    <w:p w14:paraId="173C6898" w14:textId="77777777" w:rsidR="005831C1" w:rsidRPr="005831C1" w:rsidRDefault="005831C1">
      <w:pPr>
        <w:rPr>
          <w:rFonts w:asciiTheme="minorHAnsi" w:hAnsiTheme="minorHAnsi" w:cstheme="minorHAnsi"/>
          <w:b/>
          <w:bCs/>
          <w:sz w:val="28"/>
          <w:szCs w:val="28"/>
        </w:rPr>
      </w:pPr>
    </w:p>
    <w:p w14:paraId="29A97105" w14:textId="407F8853" w:rsidR="005831C1" w:rsidRPr="004C19F1" w:rsidRDefault="005831C1">
      <w:pPr>
        <w:rPr>
          <w:rFonts w:asciiTheme="minorHAnsi" w:hAnsiTheme="minorHAnsi" w:cstheme="minorHAnsi"/>
          <w:b/>
          <w:bCs/>
          <w:sz w:val="28"/>
          <w:szCs w:val="28"/>
        </w:rPr>
      </w:pPr>
      <w:r w:rsidRPr="004C19F1">
        <w:rPr>
          <w:rFonts w:asciiTheme="minorHAnsi" w:hAnsiTheme="minorHAnsi" w:cstheme="minorHAnsi"/>
          <w:b/>
          <w:bCs/>
          <w:sz w:val="28"/>
          <w:szCs w:val="28"/>
        </w:rPr>
        <w:t>(Общее фото)</w:t>
      </w:r>
    </w:p>
    <w:p w14:paraId="6256A0C0" w14:textId="35EDBCC1" w:rsidR="006C23E5" w:rsidRPr="006C23E5" w:rsidRDefault="006C23E5" w:rsidP="006C23E5">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Мы — команда профессионалов, объединяющая архитекторов, дизайнеров и строителей, чья миссия — воплощать ваши идеи в жизнь. Наша цель — реализовать ваш проект быстро, с безупречным качеством и минимальными </w:t>
      </w:r>
      <w:r>
        <w:rPr>
          <w:rFonts w:ascii="AppleSystemUIFont" w:hAnsi="AppleSystemUIFont" w:cs="AppleSystemUIFont"/>
          <w:sz w:val="26"/>
          <w:szCs w:val="26"/>
        </w:rPr>
        <w:lastRenderedPageBreak/>
        <w:t>усилиями с вашей стороны. Мы создаём пространства, которые вдохновляют, работая над каждой деталью, чтобы ваш замысел стал реальностью.</w:t>
      </w:r>
    </w:p>
    <w:p w14:paraId="760934CC" w14:textId="5A58741C" w:rsidR="003372BC" w:rsidRDefault="003372BC">
      <w:pPr>
        <w:rPr>
          <w:rFonts w:asciiTheme="minorHAnsi" w:hAnsiTheme="minorHAnsi" w:cstheme="minorHAnsi"/>
          <w:sz w:val="28"/>
          <w:szCs w:val="28"/>
        </w:rPr>
      </w:pPr>
    </w:p>
    <w:p w14:paraId="44792E18" w14:textId="44A7B601" w:rsidR="006C23E5" w:rsidRPr="005831C1" w:rsidRDefault="006C23E5" w:rsidP="005831C1">
      <w:pPr>
        <w:rPr>
          <w:rFonts w:asciiTheme="minorHAnsi" w:hAnsiTheme="minorHAnsi" w:cstheme="minorHAnsi"/>
          <w:b/>
          <w:bCs/>
          <w:sz w:val="28"/>
          <w:szCs w:val="28"/>
        </w:rPr>
      </w:pPr>
      <w:proofErr w:type="gramStart"/>
      <w:r w:rsidRPr="005831C1">
        <w:rPr>
          <w:rFonts w:asciiTheme="minorHAnsi" w:hAnsiTheme="minorHAnsi" w:cstheme="minorHAnsi"/>
          <w:b/>
          <w:bCs/>
          <w:sz w:val="28"/>
          <w:szCs w:val="28"/>
        </w:rPr>
        <w:t>9.1 .</w:t>
      </w:r>
      <w:proofErr w:type="gramEnd"/>
      <w:r w:rsidRPr="005831C1">
        <w:rPr>
          <w:rFonts w:asciiTheme="minorHAnsi" w:hAnsiTheme="minorHAnsi" w:cstheme="minorHAnsi"/>
          <w:b/>
          <w:bCs/>
          <w:sz w:val="28"/>
          <w:szCs w:val="28"/>
        </w:rPr>
        <w:t xml:space="preserve"> </w:t>
      </w:r>
      <w:r w:rsidR="005831C1" w:rsidRPr="005831C1">
        <w:rPr>
          <w:rFonts w:asciiTheme="minorHAnsi" w:hAnsiTheme="minorHAnsi" w:cstheme="minorHAnsi"/>
          <w:b/>
          <w:bCs/>
          <w:sz w:val="28"/>
          <w:szCs w:val="28"/>
        </w:rPr>
        <w:t xml:space="preserve">Фото </w:t>
      </w:r>
      <w:proofErr w:type="spellStart"/>
      <w:r w:rsidR="005831C1" w:rsidRPr="005831C1">
        <w:rPr>
          <w:rFonts w:asciiTheme="minorHAnsi" w:hAnsiTheme="minorHAnsi" w:cstheme="minorHAnsi"/>
          <w:b/>
          <w:bCs/>
          <w:sz w:val="28"/>
          <w:szCs w:val="28"/>
        </w:rPr>
        <w:t>кажого</w:t>
      </w:r>
      <w:proofErr w:type="spellEnd"/>
      <w:r w:rsidR="005831C1" w:rsidRPr="005831C1">
        <w:rPr>
          <w:rFonts w:asciiTheme="minorHAnsi" w:hAnsiTheme="minorHAnsi" w:cstheme="minorHAnsi"/>
          <w:b/>
          <w:bCs/>
          <w:sz w:val="28"/>
          <w:szCs w:val="28"/>
        </w:rPr>
        <w:t xml:space="preserve"> сотрудника </w:t>
      </w:r>
      <w:r w:rsidRPr="005831C1">
        <w:rPr>
          <w:rFonts w:asciiTheme="minorHAnsi" w:hAnsiTheme="minorHAnsi" w:cstheme="minorHAnsi"/>
          <w:b/>
          <w:bCs/>
          <w:sz w:val="28"/>
          <w:szCs w:val="28"/>
        </w:rPr>
        <w:t>и должность</w:t>
      </w:r>
    </w:p>
    <w:p w14:paraId="1C81EFCE" w14:textId="77777777" w:rsidR="005831C1" w:rsidRDefault="005831C1" w:rsidP="005831C1">
      <w:pPr>
        <w:rPr>
          <w:rFonts w:asciiTheme="minorHAnsi" w:hAnsiTheme="minorHAnsi" w:cstheme="minorHAnsi"/>
          <w:sz w:val="28"/>
          <w:szCs w:val="28"/>
        </w:rPr>
      </w:pPr>
    </w:p>
    <w:p w14:paraId="14CB0050" w14:textId="77777777" w:rsidR="005831C1" w:rsidRDefault="006C23E5" w:rsidP="005831C1">
      <w:pPr>
        <w:rPr>
          <w:rFonts w:asciiTheme="minorHAnsi" w:hAnsiTheme="minorHAnsi" w:cstheme="minorHAnsi"/>
          <w:sz w:val="28"/>
          <w:szCs w:val="28"/>
        </w:rPr>
      </w:pPr>
      <w:r w:rsidRPr="006C23E5">
        <w:rPr>
          <w:rFonts w:asciiTheme="minorHAnsi" w:hAnsiTheme="minorHAnsi" w:cstheme="minorHAnsi"/>
          <w:sz w:val="28"/>
          <w:szCs w:val="28"/>
        </w:rPr>
        <w:t>9.2. Наши цифры</w:t>
      </w:r>
    </w:p>
    <w:p w14:paraId="77EA2389" w14:textId="248A3BD7" w:rsidR="006C23E5" w:rsidRPr="006C23E5" w:rsidRDefault="006C23E5" w:rsidP="005831C1">
      <w:pPr>
        <w:rPr>
          <w:rFonts w:asciiTheme="minorHAnsi" w:hAnsiTheme="minorHAnsi" w:cstheme="minorHAnsi"/>
          <w:sz w:val="28"/>
          <w:szCs w:val="28"/>
        </w:rPr>
      </w:pPr>
      <w:r w:rsidRPr="006C23E5">
        <w:rPr>
          <w:rFonts w:asciiTheme="minorHAnsi" w:hAnsiTheme="minorHAnsi" w:cstheme="minorHAnsi"/>
          <w:sz w:val="28"/>
          <w:szCs w:val="28"/>
        </w:rPr>
        <w:t>(11</w:t>
      </w:r>
      <w:r w:rsidR="003A2E63">
        <w:rPr>
          <w:rFonts w:asciiTheme="minorHAnsi" w:hAnsiTheme="minorHAnsi" w:cstheme="minorHAnsi"/>
          <w:sz w:val="28"/>
          <w:szCs w:val="28"/>
        </w:rPr>
        <w:t xml:space="preserve">+ </w:t>
      </w:r>
      <w:r w:rsidRPr="006C23E5">
        <w:rPr>
          <w:rFonts w:asciiTheme="minorHAnsi" w:hAnsiTheme="minorHAnsi" w:cstheme="minorHAnsi"/>
          <w:sz w:val="28"/>
          <w:szCs w:val="28"/>
        </w:rPr>
        <w:t xml:space="preserve">лет опыта / 200+ Реализованных проектов / </w:t>
      </w:r>
      <w:r w:rsidR="003A2E63">
        <w:rPr>
          <w:rFonts w:asciiTheme="minorHAnsi" w:hAnsiTheme="minorHAnsi" w:cstheme="minorHAnsi"/>
          <w:sz w:val="28"/>
          <w:szCs w:val="28"/>
        </w:rPr>
        <w:t>10+</w:t>
      </w:r>
      <w:r w:rsidRPr="006C23E5">
        <w:rPr>
          <w:rFonts w:asciiTheme="minorHAnsi" w:hAnsiTheme="minorHAnsi" w:cstheme="minorHAnsi"/>
          <w:sz w:val="28"/>
          <w:szCs w:val="28"/>
        </w:rPr>
        <w:t xml:space="preserve"> город</w:t>
      </w:r>
      <w:r w:rsidR="003A2E63">
        <w:rPr>
          <w:rFonts w:asciiTheme="minorHAnsi" w:hAnsiTheme="minorHAnsi" w:cstheme="minorHAnsi"/>
          <w:sz w:val="28"/>
          <w:szCs w:val="28"/>
        </w:rPr>
        <w:t>ов</w:t>
      </w:r>
      <w:r w:rsidRPr="006C23E5">
        <w:rPr>
          <w:rFonts w:asciiTheme="minorHAnsi" w:hAnsiTheme="minorHAnsi" w:cstheme="minorHAnsi"/>
          <w:sz w:val="28"/>
          <w:szCs w:val="28"/>
        </w:rPr>
        <w:t>, где были реализованы проекты.)</w:t>
      </w:r>
    </w:p>
    <w:p w14:paraId="0E6B466B" w14:textId="1F3456C9" w:rsidR="006C23E5" w:rsidRDefault="006C23E5">
      <w:pPr>
        <w:pBdr>
          <w:bottom w:val="single" w:sz="6" w:space="1" w:color="auto"/>
        </w:pBdr>
        <w:rPr>
          <w:rFonts w:asciiTheme="minorHAnsi" w:hAnsiTheme="minorHAnsi" w:cstheme="minorHAnsi"/>
          <w:sz w:val="28"/>
          <w:szCs w:val="28"/>
        </w:rPr>
      </w:pPr>
    </w:p>
    <w:p w14:paraId="286704A4" w14:textId="77777777" w:rsidR="005831C1" w:rsidRPr="006C23E5" w:rsidRDefault="005831C1">
      <w:pPr>
        <w:rPr>
          <w:rFonts w:asciiTheme="minorHAnsi" w:hAnsiTheme="minorHAnsi" w:cstheme="minorHAnsi"/>
          <w:sz w:val="28"/>
          <w:szCs w:val="28"/>
        </w:rPr>
      </w:pPr>
    </w:p>
    <w:p w14:paraId="48D09682" w14:textId="77777777" w:rsidR="005831C1" w:rsidRPr="005831C1" w:rsidRDefault="005831C1" w:rsidP="005831C1">
      <w:pPr>
        <w:rPr>
          <w:rFonts w:asciiTheme="minorHAnsi" w:hAnsiTheme="minorHAnsi" w:cstheme="minorHAnsi"/>
          <w:b/>
          <w:bCs/>
          <w:sz w:val="28"/>
          <w:szCs w:val="28"/>
        </w:rPr>
      </w:pPr>
      <w:r w:rsidRPr="005831C1">
        <w:rPr>
          <w:rFonts w:asciiTheme="minorHAnsi" w:hAnsiTheme="minorHAnsi" w:cstheme="minorHAnsi"/>
          <w:b/>
          <w:bCs/>
          <w:sz w:val="28"/>
          <w:szCs w:val="28"/>
        </w:rPr>
        <w:t xml:space="preserve">10. Контакты  </w:t>
      </w:r>
    </w:p>
    <w:p w14:paraId="68585AFB" w14:textId="052AD804" w:rsidR="005831C1" w:rsidRPr="006C23E5" w:rsidRDefault="005831C1" w:rsidP="005831C1">
      <w:pPr>
        <w:rPr>
          <w:rFonts w:asciiTheme="minorHAnsi" w:hAnsiTheme="minorHAnsi" w:cstheme="minorHAnsi"/>
          <w:sz w:val="28"/>
          <w:szCs w:val="28"/>
        </w:rPr>
      </w:pPr>
      <w:r w:rsidRPr="006C23E5">
        <w:rPr>
          <w:rFonts w:asciiTheme="minorHAnsi" w:hAnsiTheme="minorHAnsi" w:cstheme="minorHAnsi"/>
          <w:sz w:val="28"/>
          <w:szCs w:val="28"/>
        </w:rPr>
        <w:t xml:space="preserve">(Понравились наши работы? Запишитесь на бесплатную консультацию) </w:t>
      </w:r>
    </w:p>
    <w:p w14:paraId="20A745DF" w14:textId="1734BB6F" w:rsidR="005831C1" w:rsidRPr="006C23E5" w:rsidRDefault="005831C1" w:rsidP="005831C1">
      <w:pPr>
        <w:rPr>
          <w:rFonts w:asciiTheme="minorHAnsi" w:hAnsiTheme="minorHAnsi" w:cstheme="minorHAnsi"/>
          <w:sz w:val="28"/>
          <w:szCs w:val="28"/>
        </w:rPr>
      </w:pPr>
      <w:r w:rsidRPr="006C23E5">
        <w:rPr>
          <w:rFonts w:asciiTheme="minorHAnsi" w:hAnsiTheme="minorHAnsi" w:cstheme="minorHAnsi"/>
          <w:sz w:val="28"/>
          <w:szCs w:val="28"/>
        </w:rPr>
        <w:t xml:space="preserve">Ссылка на </w:t>
      </w:r>
      <w:proofErr w:type="spellStart"/>
      <w:r w:rsidRPr="006C23E5">
        <w:rPr>
          <w:rFonts w:asciiTheme="minorHAnsi" w:hAnsiTheme="minorHAnsi" w:cstheme="minorHAnsi"/>
          <w:sz w:val="28"/>
          <w:szCs w:val="28"/>
        </w:rPr>
        <w:t>вк</w:t>
      </w:r>
      <w:proofErr w:type="spellEnd"/>
      <w:r w:rsidRPr="006C23E5">
        <w:rPr>
          <w:rFonts w:asciiTheme="minorHAnsi" w:hAnsiTheme="minorHAnsi" w:cstheme="minorHAnsi"/>
          <w:sz w:val="28"/>
          <w:szCs w:val="28"/>
        </w:rPr>
        <w:t xml:space="preserve"> / </w:t>
      </w:r>
      <w:proofErr w:type="spellStart"/>
      <w:r w:rsidRPr="006C23E5">
        <w:rPr>
          <w:rFonts w:asciiTheme="minorHAnsi" w:hAnsiTheme="minorHAnsi" w:cstheme="minorHAnsi"/>
          <w:sz w:val="28"/>
          <w:szCs w:val="28"/>
        </w:rPr>
        <w:t>ютуб</w:t>
      </w:r>
      <w:proofErr w:type="spellEnd"/>
      <w:r w:rsidRPr="006C23E5">
        <w:rPr>
          <w:rFonts w:asciiTheme="minorHAnsi" w:hAnsiTheme="minorHAnsi" w:cstheme="minorHAnsi"/>
          <w:sz w:val="28"/>
          <w:szCs w:val="28"/>
        </w:rPr>
        <w:t xml:space="preserve"> / </w:t>
      </w:r>
      <w:proofErr w:type="spellStart"/>
      <w:r w:rsidRPr="006C23E5">
        <w:rPr>
          <w:rFonts w:asciiTheme="minorHAnsi" w:hAnsiTheme="minorHAnsi" w:cstheme="minorHAnsi"/>
          <w:sz w:val="28"/>
          <w:szCs w:val="28"/>
        </w:rPr>
        <w:t>рутуб</w:t>
      </w:r>
      <w:proofErr w:type="spellEnd"/>
      <w:r w:rsidRPr="006C23E5">
        <w:rPr>
          <w:rFonts w:asciiTheme="minorHAnsi" w:hAnsiTheme="minorHAnsi" w:cstheme="minorHAnsi"/>
          <w:sz w:val="28"/>
          <w:szCs w:val="28"/>
        </w:rPr>
        <w:t xml:space="preserve"> / </w:t>
      </w:r>
      <w:proofErr w:type="spellStart"/>
      <w:r w:rsidRPr="006C23E5">
        <w:rPr>
          <w:rFonts w:asciiTheme="minorHAnsi" w:hAnsiTheme="minorHAnsi" w:cstheme="minorHAnsi"/>
          <w:sz w:val="28"/>
          <w:szCs w:val="28"/>
        </w:rPr>
        <w:t>инста</w:t>
      </w:r>
      <w:proofErr w:type="spellEnd"/>
      <w:r w:rsidRPr="006C23E5">
        <w:rPr>
          <w:rFonts w:asciiTheme="minorHAnsi" w:hAnsiTheme="minorHAnsi" w:cstheme="minorHAnsi"/>
          <w:sz w:val="28"/>
          <w:szCs w:val="28"/>
        </w:rPr>
        <w:t xml:space="preserve"> / </w:t>
      </w:r>
      <w:proofErr w:type="spellStart"/>
      <w:r w:rsidRPr="006C23E5">
        <w:rPr>
          <w:rFonts w:asciiTheme="minorHAnsi" w:hAnsiTheme="minorHAnsi" w:cstheme="minorHAnsi"/>
          <w:sz w:val="28"/>
          <w:szCs w:val="28"/>
        </w:rPr>
        <w:t>телеграм</w:t>
      </w:r>
      <w:proofErr w:type="spellEnd"/>
      <w:r w:rsidR="003A2E63">
        <w:rPr>
          <w:rFonts w:asciiTheme="minorHAnsi" w:hAnsiTheme="minorHAnsi" w:cstheme="minorHAnsi"/>
          <w:sz w:val="28"/>
          <w:szCs w:val="28"/>
        </w:rPr>
        <w:t xml:space="preserve">/ </w:t>
      </w:r>
      <w:proofErr w:type="spellStart"/>
      <w:r w:rsidR="003A2E63">
        <w:rPr>
          <w:rFonts w:asciiTheme="minorHAnsi" w:hAnsiTheme="minorHAnsi" w:cstheme="minorHAnsi"/>
          <w:sz w:val="28"/>
          <w:szCs w:val="28"/>
        </w:rPr>
        <w:t>пинтерст</w:t>
      </w:r>
      <w:proofErr w:type="spellEnd"/>
      <w:r w:rsidR="003A2E63">
        <w:rPr>
          <w:rFonts w:asciiTheme="minorHAnsi" w:hAnsiTheme="minorHAnsi" w:cstheme="minorHAnsi"/>
          <w:sz w:val="28"/>
          <w:szCs w:val="28"/>
        </w:rPr>
        <w:t xml:space="preserve">/ </w:t>
      </w:r>
      <w:proofErr w:type="spellStart"/>
      <w:r w:rsidR="003A2E63">
        <w:rPr>
          <w:rFonts w:asciiTheme="minorHAnsi" w:hAnsiTheme="minorHAnsi" w:cstheme="minorHAnsi"/>
          <w:sz w:val="28"/>
          <w:szCs w:val="28"/>
        </w:rPr>
        <w:t>хаузз</w:t>
      </w:r>
      <w:proofErr w:type="spellEnd"/>
      <w:r w:rsidR="003A2E63">
        <w:rPr>
          <w:rFonts w:asciiTheme="minorHAnsi" w:hAnsiTheme="minorHAnsi" w:cstheme="minorHAnsi"/>
          <w:sz w:val="28"/>
          <w:szCs w:val="28"/>
        </w:rPr>
        <w:t xml:space="preserve">/ </w:t>
      </w:r>
      <w:proofErr w:type="spellStart"/>
      <w:r w:rsidR="003A2E63">
        <w:rPr>
          <w:rFonts w:asciiTheme="minorHAnsi" w:hAnsiTheme="minorHAnsi" w:cstheme="minorHAnsi"/>
          <w:sz w:val="28"/>
          <w:szCs w:val="28"/>
        </w:rPr>
        <w:t>бехайнз</w:t>
      </w:r>
      <w:proofErr w:type="spellEnd"/>
      <w:r w:rsidR="003A2E63">
        <w:rPr>
          <w:rFonts w:asciiTheme="minorHAnsi" w:hAnsiTheme="minorHAnsi" w:cstheme="minorHAnsi"/>
          <w:sz w:val="28"/>
          <w:szCs w:val="28"/>
        </w:rPr>
        <w:t xml:space="preserve"> /</w:t>
      </w:r>
      <w:r w:rsidRPr="006C23E5">
        <w:rPr>
          <w:rFonts w:asciiTheme="minorHAnsi" w:hAnsiTheme="minorHAnsi" w:cstheme="minorHAnsi"/>
          <w:sz w:val="28"/>
          <w:szCs w:val="28"/>
        </w:rPr>
        <w:t xml:space="preserve"> и </w:t>
      </w:r>
      <w:proofErr w:type="spellStart"/>
      <w:r w:rsidRPr="006C23E5">
        <w:rPr>
          <w:rFonts w:asciiTheme="minorHAnsi" w:hAnsiTheme="minorHAnsi" w:cstheme="minorHAnsi"/>
          <w:sz w:val="28"/>
          <w:szCs w:val="28"/>
        </w:rPr>
        <w:t>тд</w:t>
      </w:r>
      <w:proofErr w:type="spellEnd"/>
    </w:p>
    <w:p w14:paraId="3F1E1F01" w14:textId="77777777" w:rsidR="005831C1" w:rsidRPr="008E5D3A" w:rsidRDefault="005831C1" w:rsidP="005831C1">
      <w:pPr>
        <w:rPr>
          <w:rFonts w:asciiTheme="minorHAnsi" w:hAnsiTheme="minorHAnsi" w:cstheme="minorHAnsi"/>
          <w:sz w:val="28"/>
          <w:szCs w:val="28"/>
        </w:rPr>
      </w:pPr>
    </w:p>
    <w:p w14:paraId="4C304B10" w14:textId="52A1FD2A" w:rsidR="005831C1" w:rsidRDefault="005831C1" w:rsidP="005831C1">
      <w:pPr>
        <w:rPr>
          <w:rFonts w:asciiTheme="minorHAnsi" w:hAnsiTheme="minorHAnsi" w:cstheme="minorHAnsi"/>
          <w:sz w:val="28"/>
          <w:szCs w:val="28"/>
        </w:rPr>
      </w:pPr>
      <w:r w:rsidRPr="006C23E5">
        <w:rPr>
          <w:rFonts w:asciiTheme="minorHAnsi" w:hAnsiTheme="minorHAnsi" w:cstheme="minorHAnsi"/>
          <w:sz w:val="28"/>
          <w:szCs w:val="28"/>
        </w:rPr>
        <w:t xml:space="preserve">Карта </w:t>
      </w:r>
      <w:proofErr w:type="spellStart"/>
      <w:r w:rsidRPr="006C23E5">
        <w:rPr>
          <w:rFonts w:asciiTheme="minorHAnsi" w:hAnsiTheme="minorHAnsi" w:cstheme="minorHAnsi"/>
          <w:sz w:val="28"/>
          <w:szCs w:val="28"/>
        </w:rPr>
        <w:t>чб</w:t>
      </w:r>
      <w:proofErr w:type="spellEnd"/>
    </w:p>
    <w:p w14:paraId="2B7A28C6" w14:textId="77777777" w:rsidR="00ED1411" w:rsidRPr="006C23E5" w:rsidRDefault="00ED1411" w:rsidP="005831C1">
      <w:pPr>
        <w:rPr>
          <w:rFonts w:asciiTheme="minorHAnsi" w:hAnsiTheme="minorHAnsi" w:cstheme="minorHAnsi"/>
          <w:sz w:val="28"/>
          <w:szCs w:val="28"/>
        </w:rPr>
      </w:pPr>
    </w:p>
    <w:p w14:paraId="73BC707D" w14:textId="3CFF5315" w:rsidR="005831C1" w:rsidRDefault="005831C1" w:rsidP="005831C1">
      <w:pPr>
        <w:pBdr>
          <w:bottom w:val="single" w:sz="6" w:space="1" w:color="auto"/>
        </w:pBdr>
        <w:rPr>
          <w:rFonts w:asciiTheme="minorHAnsi" w:hAnsiTheme="minorHAnsi" w:cstheme="minorHAnsi"/>
          <w:sz w:val="28"/>
          <w:szCs w:val="28"/>
        </w:rPr>
      </w:pPr>
      <w:r w:rsidRPr="005831C1">
        <w:rPr>
          <w:rFonts w:asciiTheme="minorHAnsi" w:hAnsiTheme="minorHAnsi" w:cstheme="minorHAnsi"/>
          <w:b/>
          <w:bCs/>
          <w:i/>
          <w:iCs/>
          <w:sz w:val="28"/>
          <w:szCs w:val="28"/>
          <w:highlight w:val="magenta"/>
        </w:rPr>
        <w:t>«Заказать проект»</w:t>
      </w:r>
      <w:r w:rsidRPr="006C23E5">
        <w:rPr>
          <w:rFonts w:asciiTheme="minorHAnsi" w:hAnsiTheme="minorHAnsi" w:cstheme="minorHAnsi"/>
          <w:sz w:val="28"/>
          <w:szCs w:val="28"/>
        </w:rPr>
        <w:t xml:space="preserve"> в нижней левой части главной страницы </w:t>
      </w:r>
      <w:r w:rsidRPr="006C23E5">
        <w:rPr>
          <w:rFonts w:asciiTheme="minorHAnsi" w:hAnsiTheme="minorHAnsi" w:cstheme="minorHAnsi"/>
          <w:b/>
          <w:bCs/>
          <w:sz w:val="28"/>
          <w:szCs w:val="28"/>
        </w:rPr>
        <w:t>(</w:t>
      </w:r>
      <w:proofErr w:type="spellStart"/>
      <w:r w:rsidRPr="006C23E5">
        <w:rPr>
          <w:rFonts w:asciiTheme="minorHAnsi" w:hAnsiTheme="minorHAnsi" w:cstheme="minorHAnsi"/>
          <w:b/>
          <w:bCs/>
          <w:sz w:val="28"/>
          <w:szCs w:val="28"/>
        </w:rPr>
        <w:t>реф</w:t>
      </w:r>
      <w:proofErr w:type="spellEnd"/>
      <w:r w:rsidRPr="006C23E5">
        <w:rPr>
          <w:rFonts w:asciiTheme="minorHAnsi" w:hAnsiTheme="minorHAnsi" w:cstheme="minorHAnsi"/>
          <w:b/>
          <w:bCs/>
          <w:sz w:val="28"/>
          <w:szCs w:val="28"/>
        </w:rPr>
        <w:t xml:space="preserve"> </w:t>
      </w:r>
      <w:hyperlink r:id="rId46" w:history="1">
        <w:r w:rsidRPr="006C23E5">
          <w:rPr>
            <w:rStyle w:val="a3"/>
            <w:rFonts w:asciiTheme="minorHAnsi" w:hAnsiTheme="minorHAnsi" w:cstheme="minorHAnsi"/>
            <w:b/>
            <w:bCs/>
            <w:sz w:val="28"/>
            <w:szCs w:val="28"/>
          </w:rPr>
          <w:t>https://pergaev.com</w:t>
        </w:r>
      </w:hyperlink>
      <w:r w:rsidRPr="006C23E5">
        <w:rPr>
          <w:rFonts w:asciiTheme="minorHAnsi" w:hAnsiTheme="minorHAnsi" w:cstheme="minorHAnsi"/>
          <w:b/>
          <w:bCs/>
          <w:sz w:val="28"/>
          <w:szCs w:val="28"/>
        </w:rPr>
        <w:t xml:space="preserve"> )</w:t>
      </w:r>
      <w:r w:rsidRPr="006C23E5">
        <w:rPr>
          <w:rFonts w:asciiTheme="minorHAnsi" w:hAnsiTheme="minorHAnsi" w:cstheme="minorHAnsi"/>
          <w:sz w:val="28"/>
          <w:szCs w:val="28"/>
        </w:rPr>
        <w:t xml:space="preserve"> </w:t>
      </w:r>
    </w:p>
    <w:p w14:paraId="2A232C2A" w14:textId="22621170" w:rsidR="00ED1411" w:rsidRPr="006C23E5" w:rsidRDefault="00ED1411" w:rsidP="005831C1">
      <w:pPr>
        <w:pBdr>
          <w:bottom w:val="single" w:sz="6" w:space="1" w:color="auto"/>
        </w:pBdr>
        <w:rPr>
          <w:rFonts w:asciiTheme="minorHAnsi" w:hAnsiTheme="minorHAnsi" w:cstheme="minorHAnsi"/>
          <w:sz w:val="28"/>
          <w:szCs w:val="28"/>
        </w:rPr>
      </w:pPr>
      <w:r>
        <w:rPr>
          <w:rFonts w:asciiTheme="minorHAnsi" w:hAnsiTheme="minorHAnsi" w:cstheme="minorHAnsi"/>
          <w:b/>
          <w:bCs/>
          <w:noProof/>
          <w:sz w:val="28"/>
          <w:szCs w:val="28"/>
        </w:rPr>
        <w:drawing>
          <wp:inline distT="0" distB="0" distL="0" distR="0" wp14:anchorId="2743C8C9" wp14:editId="7F0735A5">
            <wp:extent cx="5940425" cy="4672965"/>
            <wp:effectExtent l="0" t="0" r="3175"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0425" cy="4672965"/>
                    </a:xfrm>
                    <a:prstGeom prst="rect">
                      <a:avLst/>
                    </a:prstGeom>
                  </pic:spPr>
                </pic:pic>
              </a:graphicData>
            </a:graphic>
          </wp:inline>
        </w:drawing>
      </w:r>
    </w:p>
    <w:p w14:paraId="64C21277" w14:textId="044B4A9B" w:rsidR="003372BC" w:rsidRPr="006C23E5" w:rsidRDefault="003372BC">
      <w:pPr>
        <w:rPr>
          <w:rFonts w:asciiTheme="minorHAnsi" w:hAnsiTheme="minorHAnsi" w:cstheme="minorHAnsi"/>
          <w:sz w:val="28"/>
          <w:szCs w:val="28"/>
        </w:rPr>
      </w:pPr>
    </w:p>
    <w:p w14:paraId="17195D90" w14:textId="5729CB87" w:rsidR="00247781" w:rsidRPr="006C23E5" w:rsidRDefault="00247781">
      <w:pPr>
        <w:rPr>
          <w:rFonts w:asciiTheme="minorHAnsi" w:hAnsiTheme="minorHAnsi" w:cstheme="minorHAnsi"/>
          <w:sz w:val="28"/>
          <w:szCs w:val="28"/>
        </w:rPr>
      </w:pPr>
    </w:p>
    <w:sectPr w:rsidR="00247781" w:rsidRPr="006C23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5"/>
    <w:multiLevelType w:val="hybridMultilevel"/>
    <w:tmpl w:val="00000005"/>
    <w:lvl w:ilvl="0" w:tplc="0000019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6"/>
    <w:multiLevelType w:val="hybridMultilevel"/>
    <w:tmpl w:val="00000006"/>
    <w:lvl w:ilvl="0" w:tplc="000001F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7"/>
    <w:multiLevelType w:val="hybridMultilevel"/>
    <w:tmpl w:val="00000007"/>
    <w:lvl w:ilvl="0" w:tplc="0000025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8"/>
    <w:multiLevelType w:val="hybridMultilevel"/>
    <w:tmpl w:val="00000008"/>
    <w:lvl w:ilvl="0" w:tplc="000002B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9"/>
    <w:multiLevelType w:val="hybridMultilevel"/>
    <w:tmpl w:val="00000009"/>
    <w:lvl w:ilvl="0" w:tplc="0000032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30E412E"/>
    <w:multiLevelType w:val="hybridMultilevel"/>
    <w:tmpl w:val="BFC0C0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4A804B2"/>
    <w:multiLevelType w:val="multilevel"/>
    <w:tmpl w:val="7A6860D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005720"/>
    <w:multiLevelType w:val="multilevel"/>
    <w:tmpl w:val="5CA8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4D2F83"/>
    <w:multiLevelType w:val="hybridMultilevel"/>
    <w:tmpl w:val="915E42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0BA0DB5"/>
    <w:multiLevelType w:val="multilevel"/>
    <w:tmpl w:val="FCB6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1"/>
  </w:num>
  <w:num w:numId="3">
    <w:abstractNumId w:val="8"/>
  </w:num>
  <w:num w:numId="4">
    <w:abstractNumId w:val="9"/>
  </w:num>
  <w:num w:numId="5">
    <w:abstractNumId w:val="3"/>
  </w:num>
  <w:num w:numId="6">
    <w:abstractNumId w:val="4"/>
  </w:num>
  <w:num w:numId="7">
    <w:abstractNumId w:val="5"/>
  </w:num>
  <w:num w:numId="8">
    <w:abstractNumId w:val="10"/>
  </w:num>
  <w:num w:numId="9">
    <w:abstractNumId w:val="6"/>
  </w:num>
  <w:num w:numId="10">
    <w:abstractNumId w:val="7"/>
  </w:num>
  <w:num w:numId="11">
    <w:abstractNumId w:val="1"/>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14"/>
    <w:rsid w:val="00071AC0"/>
    <w:rsid w:val="0007426F"/>
    <w:rsid w:val="00077808"/>
    <w:rsid w:val="00096D72"/>
    <w:rsid w:val="00114BDC"/>
    <w:rsid w:val="00133B14"/>
    <w:rsid w:val="00153F53"/>
    <w:rsid w:val="00190571"/>
    <w:rsid w:val="00191E1B"/>
    <w:rsid w:val="001B4BBB"/>
    <w:rsid w:val="00246554"/>
    <w:rsid w:val="00246A14"/>
    <w:rsid w:val="00247781"/>
    <w:rsid w:val="00267E57"/>
    <w:rsid w:val="00294A33"/>
    <w:rsid w:val="002F42A7"/>
    <w:rsid w:val="00317594"/>
    <w:rsid w:val="003372BC"/>
    <w:rsid w:val="00350504"/>
    <w:rsid w:val="0035254B"/>
    <w:rsid w:val="00356AA1"/>
    <w:rsid w:val="003A10FF"/>
    <w:rsid w:val="003A2E63"/>
    <w:rsid w:val="003B60C5"/>
    <w:rsid w:val="003F4C7C"/>
    <w:rsid w:val="00401884"/>
    <w:rsid w:val="0041747F"/>
    <w:rsid w:val="00460DBD"/>
    <w:rsid w:val="00483605"/>
    <w:rsid w:val="004A6C37"/>
    <w:rsid w:val="004C19F1"/>
    <w:rsid w:val="004C3D98"/>
    <w:rsid w:val="004E47E5"/>
    <w:rsid w:val="005445D6"/>
    <w:rsid w:val="00576D9D"/>
    <w:rsid w:val="005831C1"/>
    <w:rsid w:val="0059419A"/>
    <w:rsid w:val="005C403A"/>
    <w:rsid w:val="005D7803"/>
    <w:rsid w:val="005E4643"/>
    <w:rsid w:val="0061151F"/>
    <w:rsid w:val="00617ADF"/>
    <w:rsid w:val="00622663"/>
    <w:rsid w:val="00656913"/>
    <w:rsid w:val="006A3B1E"/>
    <w:rsid w:val="006A58DD"/>
    <w:rsid w:val="006C23E5"/>
    <w:rsid w:val="007E0B7C"/>
    <w:rsid w:val="00822002"/>
    <w:rsid w:val="0082532B"/>
    <w:rsid w:val="008E2634"/>
    <w:rsid w:val="008E5D3A"/>
    <w:rsid w:val="008F290E"/>
    <w:rsid w:val="00903BF9"/>
    <w:rsid w:val="009246D1"/>
    <w:rsid w:val="009345F2"/>
    <w:rsid w:val="009539C4"/>
    <w:rsid w:val="009836AF"/>
    <w:rsid w:val="009A4CB2"/>
    <w:rsid w:val="009B7512"/>
    <w:rsid w:val="009C6131"/>
    <w:rsid w:val="009E1861"/>
    <w:rsid w:val="00A163BB"/>
    <w:rsid w:val="00A5161F"/>
    <w:rsid w:val="00A74B7D"/>
    <w:rsid w:val="00AB0A85"/>
    <w:rsid w:val="00AD1AD7"/>
    <w:rsid w:val="00B20198"/>
    <w:rsid w:val="00B27C3A"/>
    <w:rsid w:val="00B35122"/>
    <w:rsid w:val="00B50FF7"/>
    <w:rsid w:val="00C328FD"/>
    <w:rsid w:val="00C452E5"/>
    <w:rsid w:val="00C60FAA"/>
    <w:rsid w:val="00C755F6"/>
    <w:rsid w:val="00CA7476"/>
    <w:rsid w:val="00CC77D6"/>
    <w:rsid w:val="00CE7929"/>
    <w:rsid w:val="00D01293"/>
    <w:rsid w:val="00D24467"/>
    <w:rsid w:val="00D31671"/>
    <w:rsid w:val="00D643CC"/>
    <w:rsid w:val="00D64746"/>
    <w:rsid w:val="00D66333"/>
    <w:rsid w:val="00D663F6"/>
    <w:rsid w:val="00D834F8"/>
    <w:rsid w:val="00DB4C1E"/>
    <w:rsid w:val="00DD2F6B"/>
    <w:rsid w:val="00DE4FDA"/>
    <w:rsid w:val="00E14551"/>
    <w:rsid w:val="00E27212"/>
    <w:rsid w:val="00E56779"/>
    <w:rsid w:val="00E67FD8"/>
    <w:rsid w:val="00EC11FB"/>
    <w:rsid w:val="00ED1411"/>
    <w:rsid w:val="00ED2413"/>
    <w:rsid w:val="00EF2426"/>
    <w:rsid w:val="00F24396"/>
    <w:rsid w:val="00F27F62"/>
    <w:rsid w:val="00F718D7"/>
    <w:rsid w:val="00F80444"/>
    <w:rsid w:val="00FC4C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C5BC"/>
  <w15:chartTrackingRefBased/>
  <w15:docId w15:val="{AE368E4F-60E0-3D4A-AD24-0E92861D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D9D"/>
    <w:rPr>
      <w:rFonts w:ascii="Times New Roman" w:eastAsia="Times New Roman" w:hAnsi="Times New Roman" w:cs="Times New Roman"/>
      <w:lang w:eastAsia="ru-RU"/>
    </w:rPr>
  </w:style>
  <w:style w:type="paragraph" w:styleId="1">
    <w:name w:val="heading 1"/>
    <w:basedOn w:val="a"/>
    <w:next w:val="a"/>
    <w:link w:val="10"/>
    <w:uiPriority w:val="9"/>
    <w:qFormat/>
    <w:rsid w:val="009345F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6A3B1E"/>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B60C5"/>
    <w:rPr>
      <w:color w:val="0563C1" w:themeColor="hyperlink"/>
      <w:u w:val="single"/>
    </w:rPr>
  </w:style>
  <w:style w:type="character" w:styleId="a4">
    <w:name w:val="Unresolved Mention"/>
    <w:basedOn w:val="a0"/>
    <w:uiPriority w:val="99"/>
    <w:semiHidden/>
    <w:unhideWhenUsed/>
    <w:rsid w:val="003B60C5"/>
    <w:rPr>
      <w:color w:val="605E5C"/>
      <w:shd w:val="clear" w:color="auto" w:fill="E1DFDD"/>
    </w:rPr>
  </w:style>
  <w:style w:type="character" w:styleId="a5">
    <w:name w:val="FollowedHyperlink"/>
    <w:basedOn w:val="a0"/>
    <w:uiPriority w:val="99"/>
    <w:semiHidden/>
    <w:unhideWhenUsed/>
    <w:rsid w:val="00A163BB"/>
    <w:rPr>
      <w:color w:val="954F72" w:themeColor="followedHyperlink"/>
      <w:u w:val="single"/>
    </w:rPr>
  </w:style>
  <w:style w:type="character" w:customStyle="1" w:styleId="30">
    <w:name w:val="Заголовок 3 Знак"/>
    <w:basedOn w:val="a0"/>
    <w:link w:val="3"/>
    <w:uiPriority w:val="9"/>
    <w:rsid w:val="006A3B1E"/>
    <w:rPr>
      <w:rFonts w:ascii="Times New Roman" w:eastAsia="Times New Roman" w:hAnsi="Times New Roman" w:cs="Times New Roman"/>
      <w:b/>
      <w:bCs/>
      <w:sz w:val="27"/>
      <w:szCs w:val="27"/>
      <w:lang w:eastAsia="ru-RU"/>
    </w:rPr>
  </w:style>
  <w:style w:type="paragraph" w:styleId="a6">
    <w:name w:val="Normal (Web)"/>
    <w:basedOn w:val="a"/>
    <w:uiPriority w:val="99"/>
    <w:unhideWhenUsed/>
    <w:rsid w:val="006A3B1E"/>
    <w:pPr>
      <w:spacing w:before="100" w:beforeAutospacing="1" w:after="100" w:afterAutospacing="1"/>
    </w:pPr>
  </w:style>
  <w:style w:type="character" w:styleId="a7">
    <w:name w:val="Strong"/>
    <w:basedOn w:val="a0"/>
    <w:uiPriority w:val="22"/>
    <w:qFormat/>
    <w:rsid w:val="009836AF"/>
    <w:rPr>
      <w:b/>
      <w:bCs/>
    </w:rPr>
  </w:style>
  <w:style w:type="character" w:customStyle="1" w:styleId="10">
    <w:name w:val="Заголовок 1 Знак"/>
    <w:basedOn w:val="a0"/>
    <w:link w:val="1"/>
    <w:uiPriority w:val="9"/>
    <w:rsid w:val="009345F2"/>
    <w:rPr>
      <w:rFonts w:asciiTheme="majorHAnsi" w:eastAsiaTheme="majorEastAsia" w:hAnsiTheme="majorHAnsi" w:cstheme="majorBidi"/>
      <w:color w:val="2F5496" w:themeColor="accent1" w:themeShade="BF"/>
      <w:sz w:val="32"/>
      <w:szCs w:val="32"/>
    </w:rPr>
  </w:style>
  <w:style w:type="paragraph" w:styleId="a8">
    <w:name w:val="List Paragraph"/>
    <w:basedOn w:val="a"/>
    <w:uiPriority w:val="34"/>
    <w:qFormat/>
    <w:rsid w:val="00F718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9815">
      <w:bodyDiv w:val="1"/>
      <w:marLeft w:val="0"/>
      <w:marRight w:val="0"/>
      <w:marTop w:val="0"/>
      <w:marBottom w:val="0"/>
      <w:divBdr>
        <w:top w:val="none" w:sz="0" w:space="0" w:color="auto"/>
        <w:left w:val="none" w:sz="0" w:space="0" w:color="auto"/>
        <w:bottom w:val="none" w:sz="0" w:space="0" w:color="auto"/>
        <w:right w:val="none" w:sz="0" w:space="0" w:color="auto"/>
      </w:divBdr>
      <w:divsChild>
        <w:div w:id="895630981">
          <w:marLeft w:val="0"/>
          <w:marRight w:val="0"/>
          <w:marTop w:val="0"/>
          <w:marBottom w:val="0"/>
          <w:divBdr>
            <w:top w:val="none" w:sz="0" w:space="0" w:color="auto"/>
            <w:left w:val="none" w:sz="0" w:space="0" w:color="auto"/>
            <w:bottom w:val="none" w:sz="0" w:space="0" w:color="auto"/>
            <w:right w:val="none" w:sz="0" w:space="0" w:color="auto"/>
          </w:divBdr>
        </w:div>
      </w:divsChild>
    </w:div>
    <w:div w:id="28071093">
      <w:bodyDiv w:val="1"/>
      <w:marLeft w:val="0"/>
      <w:marRight w:val="0"/>
      <w:marTop w:val="0"/>
      <w:marBottom w:val="0"/>
      <w:divBdr>
        <w:top w:val="none" w:sz="0" w:space="0" w:color="auto"/>
        <w:left w:val="none" w:sz="0" w:space="0" w:color="auto"/>
        <w:bottom w:val="none" w:sz="0" w:space="0" w:color="auto"/>
        <w:right w:val="none" w:sz="0" w:space="0" w:color="auto"/>
      </w:divBdr>
    </w:div>
    <w:div w:id="77944286">
      <w:bodyDiv w:val="1"/>
      <w:marLeft w:val="0"/>
      <w:marRight w:val="0"/>
      <w:marTop w:val="0"/>
      <w:marBottom w:val="0"/>
      <w:divBdr>
        <w:top w:val="none" w:sz="0" w:space="0" w:color="auto"/>
        <w:left w:val="none" w:sz="0" w:space="0" w:color="auto"/>
        <w:bottom w:val="none" w:sz="0" w:space="0" w:color="auto"/>
        <w:right w:val="none" w:sz="0" w:space="0" w:color="auto"/>
      </w:divBdr>
    </w:div>
    <w:div w:id="112528336">
      <w:bodyDiv w:val="1"/>
      <w:marLeft w:val="0"/>
      <w:marRight w:val="0"/>
      <w:marTop w:val="0"/>
      <w:marBottom w:val="0"/>
      <w:divBdr>
        <w:top w:val="none" w:sz="0" w:space="0" w:color="auto"/>
        <w:left w:val="none" w:sz="0" w:space="0" w:color="auto"/>
        <w:bottom w:val="none" w:sz="0" w:space="0" w:color="auto"/>
        <w:right w:val="none" w:sz="0" w:space="0" w:color="auto"/>
      </w:divBdr>
    </w:div>
    <w:div w:id="143475758">
      <w:bodyDiv w:val="1"/>
      <w:marLeft w:val="0"/>
      <w:marRight w:val="0"/>
      <w:marTop w:val="0"/>
      <w:marBottom w:val="0"/>
      <w:divBdr>
        <w:top w:val="none" w:sz="0" w:space="0" w:color="auto"/>
        <w:left w:val="none" w:sz="0" w:space="0" w:color="auto"/>
        <w:bottom w:val="none" w:sz="0" w:space="0" w:color="auto"/>
        <w:right w:val="none" w:sz="0" w:space="0" w:color="auto"/>
      </w:divBdr>
      <w:divsChild>
        <w:div w:id="1609463739">
          <w:marLeft w:val="0"/>
          <w:marRight w:val="0"/>
          <w:marTop w:val="0"/>
          <w:marBottom w:val="0"/>
          <w:divBdr>
            <w:top w:val="none" w:sz="0" w:space="0" w:color="auto"/>
            <w:left w:val="none" w:sz="0" w:space="0" w:color="auto"/>
            <w:bottom w:val="none" w:sz="0" w:space="0" w:color="auto"/>
            <w:right w:val="none" w:sz="0" w:space="0" w:color="auto"/>
          </w:divBdr>
          <w:divsChild>
            <w:div w:id="1383024013">
              <w:marLeft w:val="0"/>
              <w:marRight w:val="0"/>
              <w:marTop w:val="0"/>
              <w:marBottom w:val="0"/>
              <w:divBdr>
                <w:top w:val="none" w:sz="0" w:space="0" w:color="auto"/>
                <w:left w:val="none" w:sz="0" w:space="0" w:color="auto"/>
                <w:bottom w:val="none" w:sz="0" w:space="0" w:color="auto"/>
                <w:right w:val="none" w:sz="0" w:space="0" w:color="auto"/>
              </w:divBdr>
              <w:divsChild>
                <w:div w:id="812060592">
                  <w:marLeft w:val="0"/>
                  <w:marRight w:val="0"/>
                  <w:marTop w:val="0"/>
                  <w:marBottom w:val="0"/>
                  <w:divBdr>
                    <w:top w:val="none" w:sz="0" w:space="0" w:color="auto"/>
                    <w:left w:val="none" w:sz="0" w:space="0" w:color="auto"/>
                    <w:bottom w:val="none" w:sz="0" w:space="0" w:color="auto"/>
                    <w:right w:val="none" w:sz="0" w:space="0" w:color="auto"/>
                  </w:divBdr>
                  <w:divsChild>
                    <w:div w:id="905336189">
                      <w:marLeft w:val="0"/>
                      <w:marRight w:val="0"/>
                      <w:marTop w:val="0"/>
                      <w:marBottom w:val="0"/>
                      <w:divBdr>
                        <w:top w:val="none" w:sz="0" w:space="0" w:color="auto"/>
                        <w:left w:val="none" w:sz="0" w:space="0" w:color="auto"/>
                        <w:bottom w:val="none" w:sz="0" w:space="0" w:color="auto"/>
                        <w:right w:val="none" w:sz="0" w:space="0" w:color="auto"/>
                      </w:divBdr>
                      <w:divsChild>
                        <w:div w:id="2143762884">
                          <w:marLeft w:val="0"/>
                          <w:marRight w:val="0"/>
                          <w:marTop w:val="0"/>
                          <w:marBottom w:val="0"/>
                          <w:divBdr>
                            <w:top w:val="none" w:sz="0" w:space="0" w:color="auto"/>
                            <w:left w:val="none" w:sz="0" w:space="0" w:color="auto"/>
                            <w:bottom w:val="none" w:sz="0" w:space="0" w:color="auto"/>
                            <w:right w:val="none" w:sz="0" w:space="0" w:color="auto"/>
                          </w:divBdr>
                          <w:divsChild>
                            <w:div w:id="2127043062">
                              <w:marLeft w:val="0"/>
                              <w:marRight w:val="0"/>
                              <w:marTop w:val="0"/>
                              <w:marBottom w:val="0"/>
                              <w:divBdr>
                                <w:top w:val="none" w:sz="0" w:space="0" w:color="auto"/>
                                <w:left w:val="none" w:sz="0" w:space="0" w:color="auto"/>
                                <w:bottom w:val="none" w:sz="0" w:space="0" w:color="auto"/>
                                <w:right w:val="none" w:sz="0" w:space="0" w:color="auto"/>
                              </w:divBdr>
                              <w:divsChild>
                                <w:div w:id="400446821">
                                  <w:marLeft w:val="0"/>
                                  <w:marRight w:val="0"/>
                                  <w:marTop w:val="0"/>
                                  <w:marBottom w:val="0"/>
                                  <w:divBdr>
                                    <w:top w:val="none" w:sz="0" w:space="0" w:color="auto"/>
                                    <w:left w:val="none" w:sz="0" w:space="0" w:color="auto"/>
                                    <w:bottom w:val="none" w:sz="0" w:space="0" w:color="auto"/>
                                    <w:right w:val="none" w:sz="0" w:space="0" w:color="auto"/>
                                  </w:divBdr>
                                </w:div>
                                <w:div w:id="7964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225636">
          <w:marLeft w:val="0"/>
          <w:marRight w:val="0"/>
          <w:marTop w:val="0"/>
          <w:marBottom w:val="0"/>
          <w:divBdr>
            <w:top w:val="none" w:sz="0" w:space="0" w:color="auto"/>
            <w:left w:val="none" w:sz="0" w:space="0" w:color="auto"/>
            <w:bottom w:val="none" w:sz="0" w:space="0" w:color="auto"/>
            <w:right w:val="none" w:sz="0" w:space="0" w:color="auto"/>
          </w:divBdr>
          <w:divsChild>
            <w:div w:id="260575031">
              <w:marLeft w:val="0"/>
              <w:marRight w:val="0"/>
              <w:marTop w:val="0"/>
              <w:marBottom w:val="0"/>
              <w:divBdr>
                <w:top w:val="none" w:sz="0" w:space="0" w:color="auto"/>
                <w:left w:val="none" w:sz="0" w:space="0" w:color="auto"/>
                <w:bottom w:val="none" w:sz="0" w:space="0" w:color="auto"/>
                <w:right w:val="none" w:sz="0" w:space="0" w:color="auto"/>
              </w:divBdr>
              <w:divsChild>
                <w:div w:id="40641572">
                  <w:marLeft w:val="0"/>
                  <w:marRight w:val="0"/>
                  <w:marTop w:val="0"/>
                  <w:marBottom w:val="0"/>
                  <w:divBdr>
                    <w:top w:val="none" w:sz="0" w:space="0" w:color="auto"/>
                    <w:left w:val="none" w:sz="0" w:space="0" w:color="auto"/>
                    <w:bottom w:val="none" w:sz="0" w:space="0" w:color="auto"/>
                    <w:right w:val="none" w:sz="0" w:space="0" w:color="auto"/>
                  </w:divBdr>
                  <w:divsChild>
                    <w:div w:id="860778978">
                      <w:marLeft w:val="0"/>
                      <w:marRight w:val="0"/>
                      <w:marTop w:val="0"/>
                      <w:marBottom w:val="0"/>
                      <w:divBdr>
                        <w:top w:val="none" w:sz="0" w:space="0" w:color="auto"/>
                        <w:left w:val="none" w:sz="0" w:space="0" w:color="auto"/>
                        <w:bottom w:val="none" w:sz="0" w:space="0" w:color="auto"/>
                        <w:right w:val="none" w:sz="0" w:space="0" w:color="auto"/>
                      </w:divBdr>
                      <w:divsChild>
                        <w:div w:id="1500535238">
                          <w:marLeft w:val="0"/>
                          <w:marRight w:val="0"/>
                          <w:marTop w:val="0"/>
                          <w:marBottom w:val="0"/>
                          <w:divBdr>
                            <w:top w:val="none" w:sz="0" w:space="0" w:color="auto"/>
                            <w:left w:val="none" w:sz="0" w:space="0" w:color="auto"/>
                            <w:bottom w:val="none" w:sz="0" w:space="0" w:color="auto"/>
                            <w:right w:val="none" w:sz="0" w:space="0" w:color="auto"/>
                          </w:divBdr>
                          <w:divsChild>
                            <w:div w:id="1274629318">
                              <w:marLeft w:val="0"/>
                              <w:marRight w:val="0"/>
                              <w:marTop w:val="0"/>
                              <w:marBottom w:val="0"/>
                              <w:divBdr>
                                <w:top w:val="none" w:sz="0" w:space="0" w:color="auto"/>
                                <w:left w:val="none" w:sz="0" w:space="0" w:color="auto"/>
                                <w:bottom w:val="none" w:sz="0" w:space="0" w:color="auto"/>
                                <w:right w:val="none" w:sz="0" w:space="0" w:color="auto"/>
                              </w:divBdr>
                              <w:divsChild>
                                <w:div w:id="1790852133">
                                  <w:marLeft w:val="0"/>
                                  <w:marRight w:val="0"/>
                                  <w:marTop w:val="0"/>
                                  <w:marBottom w:val="0"/>
                                  <w:divBdr>
                                    <w:top w:val="none" w:sz="0" w:space="0" w:color="auto"/>
                                    <w:left w:val="none" w:sz="0" w:space="0" w:color="auto"/>
                                    <w:bottom w:val="none" w:sz="0" w:space="0" w:color="auto"/>
                                    <w:right w:val="none" w:sz="0" w:space="0" w:color="auto"/>
                                  </w:divBdr>
                                </w:div>
                                <w:div w:id="19787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038530">
          <w:marLeft w:val="0"/>
          <w:marRight w:val="0"/>
          <w:marTop w:val="0"/>
          <w:marBottom w:val="0"/>
          <w:divBdr>
            <w:top w:val="none" w:sz="0" w:space="0" w:color="auto"/>
            <w:left w:val="none" w:sz="0" w:space="0" w:color="auto"/>
            <w:bottom w:val="none" w:sz="0" w:space="0" w:color="auto"/>
            <w:right w:val="none" w:sz="0" w:space="0" w:color="auto"/>
          </w:divBdr>
          <w:divsChild>
            <w:div w:id="179004880">
              <w:marLeft w:val="0"/>
              <w:marRight w:val="0"/>
              <w:marTop w:val="0"/>
              <w:marBottom w:val="0"/>
              <w:divBdr>
                <w:top w:val="none" w:sz="0" w:space="0" w:color="auto"/>
                <w:left w:val="none" w:sz="0" w:space="0" w:color="auto"/>
                <w:bottom w:val="none" w:sz="0" w:space="0" w:color="auto"/>
                <w:right w:val="none" w:sz="0" w:space="0" w:color="auto"/>
              </w:divBdr>
              <w:divsChild>
                <w:div w:id="395589059">
                  <w:marLeft w:val="0"/>
                  <w:marRight w:val="0"/>
                  <w:marTop w:val="0"/>
                  <w:marBottom w:val="0"/>
                  <w:divBdr>
                    <w:top w:val="none" w:sz="0" w:space="0" w:color="auto"/>
                    <w:left w:val="none" w:sz="0" w:space="0" w:color="auto"/>
                    <w:bottom w:val="none" w:sz="0" w:space="0" w:color="auto"/>
                    <w:right w:val="none" w:sz="0" w:space="0" w:color="auto"/>
                  </w:divBdr>
                  <w:divsChild>
                    <w:div w:id="1950620267">
                      <w:marLeft w:val="0"/>
                      <w:marRight w:val="0"/>
                      <w:marTop w:val="0"/>
                      <w:marBottom w:val="0"/>
                      <w:divBdr>
                        <w:top w:val="none" w:sz="0" w:space="0" w:color="auto"/>
                        <w:left w:val="none" w:sz="0" w:space="0" w:color="auto"/>
                        <w:bottom w:val="none" w:sz="0" w:space="0" w:color="auto"/>
                        <w:right w:val="none" w:sz="0" w:space="0" w:color="auto"/>
                      </w:divBdr>
                      <w:divsChild>
                        <w:div w:id="1628048524">
                          <w:marLeft w:val="0"/>
                          <w:marRight w:val="0"/>
                          <w:marTop w:val="0"/>
                          <w:marBottom w:val="0"/>
                          <w:divBdr>
                            <w:top w:val="none" w:sz="0" w:space="0" w:color="auto"/>
                            <w:left w:val="none" w:sz="0" w:space="0" w:color="auto"/>
                            <w:bottom w:val="none" w:sz="0" w:space="0" w:color="auto"/>
                            <w:right w:val="none" w:sz="0" w:space="0" w:color="auto"/>
                          </w:divBdr>
                          <w:divsChild>
                            <w:div w:id="1964143039">
                              <w:marLeft w:val="0"/>
                              <w:marRight w:val="0"/>
                              <w:marTop w:val="0"/>
                              <w:marBottom w:val="0"/>
                              <w:divBdr>
                                <w:top w:val="none" w:sz="0" w:space="0" w:color="auto"/>
                                <w:left w:val="none" w:sz="0" w:space="0" w:color="auto"/>
                                <w:bottom w:val="none" w:sz="0" w:space="0" w:color="auto"/>
                                <w:right w:val="none" w:sz="0" w:space="0" w:color="auto"/>
                              </w:divBdr>
                              <w:divsChild>
                                <w:div w:id="2094158200">
                                  <w:marLeft w:val="0"/>
                                  <w:marRight w:val="0"/>
                                  <w:marTop w:val="0"/>
                                  <w:marBottom w:val="0"/>
                                  <w:divBdr>
                                    <w:top w:val="none" w:sz="0" w:space="0" w:color="auto"/>
                                    <w:left w:val="none" w:sz="0" w:space="0" w:color="auto"/>
                                    <w:bottom w:val="none" w:sz="0" w:space="0" w:color="auto"/>
                                    <w:right w:val="none" w:sz="0" w:space="0" w:color="auto"/>
                                  </w:divBdr>
                                </w:div>
                                <w:div w:id="851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864772">
          <w:marLeft w:val="0"/>
          <w:marRight w:val="0"/>
          <w:marTop w:val="0"/>
          <w:marBottom w:val="0"/>
          <w:divBdr>
            <w:top w:val="none" w:sz="0" w:space="0" w:color="auto"/>
            <w:left w:val="none" w:sz="0" w:space="0" w:color="auto"/>
            <w:bottom w:val="none" w:sz="0" w:space="0" w:color="auto"/>
            <w:right w:val="none" w:sz="0" w:space="0" w:color="auto"/>
          </w:divBdr>
          <w:divsChild>
            <w:div w:id="1555656400">
              <w:marLeft w:val="0"/>
              <w:marRight w:val="0"/>
              <w:marTop w:val="0"/>
              <w:marBottom w:val="0"/>
              <w:divBdr>
                <w:top w:val="none" w:sz="0" w:space="0" w:color="auto"/>
                <w:left w:val="none" w:sz="0" w:space="0" w:color="auto"/>
                <w:bottom w:val="none" w:sz="0" w:space="0" w:color="auto"/>
                <w:right w:val="none" w:sz="0" w:space="0" w:color="auto"/>
              </w:divBdr>
              <w:divsChild>
                <w:div w:id="390924057">
                  <w:marLeft w:val="0"/>
                  <w:marRight w:val="0"/>
                  <w:marTop w:val="0"/>
                  <w:marBottom w:val="0"/>
                  <w:divBdr>
                    <w:top w:val="none" w:sz="0" w:space="0" w:color="auto"/>
                    <w:left w:val="none" w:sz="0" w:space="0" w:color="auto"/>
                    <w:bottom w:val="none" w:sz="0" w:space="0" w:color="auto"/>
                    <w:right w:val="none" w:sz="0" w:space="0" w:color="auto"/>
                  </w:divBdr>
                  <w:divsChild>
                    <w:div w:id="1215776063">
                      <w:marLeft w:val="0"/>
                      <w:marRight w:val="0"/>
                      <w:marTop w:val="0"/>
                      <w:marBottom w:val="0"/>
                      <w:divBdr>
                        <w:top w:val="none" w:sz="0" w:space="0" w:color="auto"/>
                        <w:left w:val="none" w:sz="0" w:space="0" w:color="auto"/>
                        <w:bottom w:val="none" w:sz="0" w:space="0" w:color="auto"/>
                        <w:right w:val="none" w:sz="0" w:space="0" w:color="auto"/>
                      </w:divBdr>
                      <w:divsChild>
                        <w:div w:id="477694718">
                          <w:marLeft w:val="0"/>
                          <w:marRight w:val="0"/>
                          <w:marTop w:val="0"/>
                          <w:marBottom w:val="0"/>
                          <w:divBdr>
                            <w:top w:val="none" w:sz="0" w:space="0" w:color="auto"/>
                            <w:left w:val="none" w:sz="0" w:space="0" w:color="auto"/>
                            <w:bottom w:val="none" w:sz="0" w:space="0" w:color="auto"/>
                            <w:right w:val="none" w:sz="0" w:space="0" w:color="auto"/>
                          </w:divBdr>
                          <w:divsChild>
                            <w:div w:id="48769605">
                              <w:marLeft w:val="0"/>
                              <w:marRight w:val="0"/>
                              <w:marTop w:val="0"/>
                              <w:marBottom w:val="0"/>
                              <w:divBdr>
                                <w:top w:val="none" w:sz="0" w:space="0" w:color="auto"/>
                                <w:left w:val="none" w:sz="0" w:space="0" w:color="auto"/>
                                <w:bottom w:val="none" w:sz="0" w:space="0" w:color="auto"/>
                                <w:right w:val="none" w:sz="0" w:space="0" w:color="auto"/>
                              </w:divBdr>
                              <w:divsChild>
                                <w:div w:id="1757022104">
                                  <w:marLeft w:val="0"/>
                                  <w:marRight w:val="0"/>
                                  <w:marTop w:val="0"/>
                                  <w:marBottom w:val="0"/>
                                  <w:divBdr>
                                    <w:top w:val="none" w:sz="0" w:space="0" w:color="auto"/>
                                    <w:left w:val="none" w:sz="0" w:space="0" w:color="auto"/>
                                    <w:bottom w:val="none" w:sz="0" w:space="0" w:color="auto"/>
                                    <w:right w:val="none" w:sz="0" w:space="0" w:color="auto"/>
                                  </w:divBdr>
                                </w:div>
                                <w:div w:id="155538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77946">
      <w:bodyDiv w:val="1"/>
      <w:marLeft w:val="0"/>
      <w:marRight w:val="0"/>
      <w:marTop w:val="0"/>
      <w:marBottom w:val="0"/>
      <w:divBdr>
        <w:top w:val="none" w:sz="0" w:space="0" w:color="auto"/>
        <w:left w:val="none" w:sz="0" w:space="0" w:color="auto"/>
        <w:bottom w:val="none" w:sz="0" w:space="0" w:color="auto"/>
        <w:right w:val="none" w:sz="0" w:space="0" w:color="auto"/>
      </w:divBdr>
    </w:div>
    <w:div w:id="174349433">
      <w:bodyDiv w:val="1"/>
      <w:marLeft w:val="0"/>
      <w:marRight w:val="0"/>
      <w:marTop w:val="0"/>
      <w:marBottom w:val="0"/>
      <w:divBdr>
        <w:top w:val="none" w:sz="0" w:space="0" w:color="auto"/>
        <w:left w:val="none" w:sz="0" w:space="0" w:color="auto"/>
        <w:bottom w:val="none" w:sz="0" w:space="0" w:color="auto"/>
        <w:right w:val="none" w:sz="0" w:space="0" w:color="auto"/>
      </w:divBdr>
    </w:div>
    <w:div w:id="501899090">
      <w:bodyDiv w:val="1"/>
      <w:marLeft w:val="0"/>
      <w:marRight w:val="0"/>
      <w:marTop w:val="0"/>
      <w:marBottom w:val="0"/>
      <w:divBdr>
        <w:top w:val="none" w:sz="0" w:space="0" w:color="auto"/>
        <w:left w:val="none" w:sz="0" w:space="0" w:color="auto"/>
        <w:bottom w:val="none" w:sz="0" w:space="0" w:color="auto"/>
        <w:right w:val="none" w:sz="0" w:space="0" w:color="auto"/>
      </w:divBdr>
      <w:divsChild>
        <w:div w:id="1374041976">
          <w:marLeft w:val="0"/>
          <w:marRight w:val="0"/>
          <w:marTop w:val="0"/>
          <w:marBottom w:val="0"/>
          <w:divBdr>
            <w:top w:val="none" w:sz="0" w:space="0" w:color="auto"/>
            <w:left w:val="none" w:sz="0" w:space="0" w:color="auto"/>
            <w:bottom w:val="none" w:sz="0" w:space="0" w:color="auto"/>
            <w:right w:val="none" w:sz="0" w:space="0" w:color="auto"/>
          </w:divBdr>
        </w:div>
      </w:divsChild>
    </w:div>
    <w:div w:id="580985674">
      <w:bodyDiv w:val="1"/>
      <w:marLeft w:val="0"/>
      <w:marRight w:val="0"/>
      <w:marTop w:val="0"/>
      <w:marBottom w:val="0"/>
      <w:divBdr>
        <w:top w:val="none" w:sz="0" w:space="0" w:color="auto"/>
        <w:left w:val="none" w:sz="0" w:space="0" w:color="auto"/>
        <w:bottom w:val="none" w:sz="0" w:space="0" w:color="auto"/>
        <w:right w:val="none" w:sz="0" w:space="0" w:color="auto"/>
      </w:divBdr>
    </w:div>
    <w:div w:id="833494008">
      <w:bodyDiv w:val="1"/>
      <w:marLeft w:val="0"/>
      <w:marRight w:val="0"/>
      <w:marTop w:val="0"/>
      <w:marBottom w:val="0"/>
      <w:divBdr>
        <w:top w:val="none" w:sz="0" w:space="0" w:color="auto"/>
        <w:left w:val="none" w:sz="0" w:space="0" w:color="auto"/>
        <w:bottom w:val="none" w:sz="0" w:space="0" w:color="auto"/>
        <w:right w:val="none" w:sz="0" w:space="0" w:color="auto"/>
      </w:divBdr>
    </w:div>
    <w:div w:id="888804628">
      <w:bodyDiv w:val="1"/>
      <w:marLeft w:val="0"/>
      <w:marRight w:val="0"/>
      <w:marTop w:val="0"/>
      <w:marBottom w:val="0"/>
      <w:divBdr>
        <w:top w:val="none" w:sz="0" w:space="0" w:color="auto"/>
        <w:left w:val="none" w:sz="0" w:space="0" w:color="auto"/>
        <w:bottom w:val="none" w:sz="0" w:space="0" w:color="auto"/>
        <w:right w:val="none" w:sz="0" w:space="0" w:color="auto"/>
      </w:divBdr>
    </w:div>
    <w:div w:id="907690768">
      <w:bodyDiv w:val="1"/>
      <w:marLeft w:val="0"/>
      <w:marRight w:val="0"/>
      <w:marTop w:val="0"/>
      <w:marBottom w:val="0"/>
      <w:divBdr>
        <w:top w:val="none" w:sz="0" w:space="0" w:color="auto"/>
        <w:left w:val="none" w:sz="0" w:space="0" w:color="auto"/>
        <w:bottom w:val="none" w:sz="0" w:space="0" w:color="auto"/>
        <w:right w:val="none" w:sz="0" w:space="0" w:color="auto"/>
      </w:divBdr>
    </w:div>
    <w:div w:id="936716799">
      <w:bodyDiv w:val="1"/>
      <w:marLeft w:val="0"/>
      <w:marRight w:val="0"/>
      <w:marTop w:val="0"/>
      <w:marBottom w:val="0"/>
      <w:divBdr>
        <w:top w:val="none" w:sz="0" w:space="0" w:color="auto"/>
        <w:left w:val="none" w:sz="0" w:space="0" w:color="auto"/>
        <w:bottom w:val="none" w:sz="0" w:space="0" w:color="auto"/>
        <w:right w:val="none" w:sz="0" w:space="0" w:color="auto"/>
      </w:divBdr>
    </w:div>
    <w:div w:id="1106921506">
      <w:bodyDiv w:val="1"/>
      <w:marLeft w:val="0"/>
      <w:marRight w:val="0"/>
      <w:marTop w:val="0"/>
      <w:marBottom w:val="0"/>
      <w:divBdr>
        <w:top w:val="none" w:sz="0" w:space="0" w:color="auto"/>
        <w:left w:val="none" w:sz="0" w:space="0" w:color="auto"/>
        <w:bottom w:val="none" w:sz="0" w:space="0" w:color="auto"/>
        <w:right w:val="none" w:sz="0" w:space="0" w:color="auto"/>
      </w:divBdr>
    </w:div>
    <w:div w:id="1116364438">
      <w:bodyDiv w:val="1"/>
      <w:marLeft w:val="0"/>
      <w:marRight w:val="0"/>
      <w:marTop w:val="0"/>
      <w:marBottom w:val="0"/>
      <w:divBdr>
        <w:top w:val="none" w:sz="0" w:space="0" w:color="auto"/>
        <w:left w:val="none" w:sz="0" w:space="0" w:color="auto"/>
        <w:bottom w:val="none" w:sz="0" w:space="0" w:color="auto"/>
        <w:right w:val="none" w:sz="0" w:space="0" w:color="auto"/>
      </w:divBdr>
    </w:div>
    <w:div w:id="1121654348">
      <w:bodyDiv w:val="1"/>
      <w:marLeft w:val="0"/>
      <w:marRight w:val="0"/>
      <w:marTop w:val="0"/>
      <w:marBottom w:val="0"/>
      <w:divBdr>
        <w:top w:val="none" w:sz="0" w:space="0" w:color="auto"/>
        <w:left w:val="none" w:sz="0" w:space="0" w:color="auto"/>
        <w:bottom w:val="none" w:sz="0" w:space="0" w:color="auto"/>
        <w:right w:val="none" w:sz="0" w:space="0" w:color="auto"/>
      </w:divBdr>
    </w:div>
    <w:div w:id="1407873535">
      <w:bodyDiv w:val="1"/>
      <w:marLeft w:val="0"/>
      <w:marRight w:val="0"/>
      <w:marTop w:val="0"/>
      <w:marBottom w:val="0"/>
      <w:divBdr>
        <w:top w:val="none" w:sz="0" w:space="0" w:color="auto"/>
        <w:left w:val="none" w:sz="0" w:space="0" w:color="auto"/>
        <w:bottom w:val="none" w:sz="0" w:space="0" w:color="auto"/>
        <w:right w:val="none" w:sz="0" w:space="0" w:color="auto"/>
      </w:divBdr>
      <w:divsChild>
        <w:div w:id="2016302585">
          <w:marLeft w:val="0"/>
          <w:marRight w:val="0"/>
          <w:marTop w:val="0"/>
          <w:marBottom w:val="0"/>
          <w:divBdr>
            <w:top w:val="none" w:sz="0" w:space="0" w:color="auto"/>
            <w:left w:val="none" w:sz="0" w:space="0" w:color="auto"/>
            <w:bottom w:val="none" w:sz="0" w:space="0" w:color="auto"/>
            <w:right w:val="none" w:sz="0" w:space="0" w:color="auto"/>
          </w:divBdr>
          <w:divsChild>
            <w:div w:id="1108738241">
              <w:marLeft w:val="0"/>
              <w:marRight w:val="0"/>
              <w:marTop w:val="0"/>
              <w:marBottom w:val="0"/>
              <w:divBdr>
                <w:top w:val="none" w:sz="0" w:space="0" w:color="auto"/>
                <w:left w:val="none" w:sz="0" w:space="0" w:color="auto"/>
                <w:bottom w:val="none" w:sz="0" w:space="0" w:color="auto"/>
                <w:right w:val="none" w:sz="0" w:space="0" w:color="auto"/>
              </w:divBdr>
              <w:divsChild>
                <w:div w:id="2106264714">
                  <w:marLeft w:val="0"/>
                  <w:marRight w:val="0"/>
                  <w:marTop w:val="0"/>
                  <w:marBottom w:val="0"/>
                  <w:divBdr>
                    <w:top w:val="none" w:sz="0" w:space="0" w:color="auto"/>
                    <w:left w:val="none" w:sz="0" w:space="0" w:color="auto"/>
                    <w:bottom w:val="none" w:sz="0" w:space="0" w:color="auto"/>
                    <w:right w:val="none" w:sz="0" w:space="0" w:color="auto"/>
                  </w:divBdr>
                </w:div>
                <w:div w:id="1914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1072">
          <w:marLeft w:val="0"/>
          <w:marRight w:val="0"/>
          <w:marTop w:val="0"/>
          <w:marBottom w:val="0"/>
          <w:divBdr>
            <w:top w:val="none" w:sz="0" w:space="0" w:color="auto"/>
            <w:left w:val="none" w:sz="0" w:space="0" w:color="auto"/>
            <w:bottom w:val="none" w:sz="0" w:space="0" w:color="auto"/>
            <w:right w:val="none" w:sz="0" w:space="0" w:color="auto"/>
          </w:divBdr>
          <w:divsChild>
            <w:div w:id="1513228350">
              <w:marLeft w:val="0"/>
              <w:marRight w:val="0"/>
              <w:marTop w:val="0"/>
              <w:marBottom w:val="0"/>
              <w:divBdr>
                <w:top w:val="none" w:sz="0" w:space="0" w:color="auto"/>
                <w:left w:val="none" w:sz="0" w:space="0" w:color="auto"/>
                <w:bottom w:val="none" w:sz="0" w:space="0" w:color="auto"/>
                <w:right w:val="none" w:sz="0" w:space="0" w:color="auto"/>
              </w:divBdr>
            </w:div>
            <w:div w:id="1948273857">
              <w:marLeft w:val="0"/>
              <w:marRight w:val="0"/>
              <w:marTop w:val="0"/>
              <w:marBottom w:val="0"/>
              <w:divBdr>
                <w:top w:val="none" w:sz="0" w:space="0" w:color="auto"/>
                <w:left w:val="none" w:sz="0" w:space="0" w:color="auto"/>
                <w:bottom w:val="none" w:sz="0" w:space="0" w:color="auto"/>
                <w:right w:val="none" w:sz="0" w:space="0" w:color="auto"/>
              </w:divBdr>
              <w:divsChild>
                <w:div w:id="1288316070">
                  <w:marLeft w:val="0"/>
                  <w:marRight w:val="0"/>
                  <w:marTop w:val="0"/>
                  <w:marBottom w:val="0"/>
                  <w:divBdr>
                    <w:top w:val="none" w:sz="0" w:space="0" w:color="auto"/>
                    <w:left w:val="none" w:sz="0" w:space="0" w:color="auto"/>
                    <w:bottom w:val="none" w:sz="0" w:space="0" w:color="auto"/>
                    <w:right w:val="none" w:sz="0" w:space="0" w:color="auto"/>
                  </w:divBdr>
                </w:div>
                <w:div w:id="20694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8310">
          <w:marLeft w:val="0"/>
          <w:marRight w:val="0"/>
          <w:marTop w:val="0"/>
          <w:marBottom w:val="0"/>
          <w:divBdr>
            <w:top w:val="none" w:sz="0" w:space="0" w:color="auto"/>
            <w:left w:val="none" w:sz="0" w:space="0" w:color="auto"/>
            <w:bottom w:val="none" w:sz="0" w:space="0" w:color="auto"/>
            <w:right w:val="none" w:sz="0" w:space="0" w:color="auto"/>
          </w:divBdr>
          <w:divsChild>
            <w:div w:id="372273623">
              <w:marLeft w:val="0"/>
              <w:marRight w:val="0"/>
              <w:marTop w:val="0"/>
              <w:marBottom w:val="0"/>
              <w:divBdr>
                <w:top w:val="none" w:sz="0" w:space="0" w:color="auto"/>
                <w:left w:val="none" w:sz="0" w:space="0" w:color="auto"/>
                <w:bottom w:val="none" w:sz="0" w:space="0" w:color="auto"/>
                <w:right w:val="none" w:sz="0" w:space="0" w:color="auto"/>
              </w:divBdr>
            </w:div>
            <w:div w:id="821392499">
              <w:marLeft w:val="0"/>
              <w:marRight w:val="0"/>
              <w:marTop w:val="0"/>
              <w:marBottom w:val="0"/>
              <w:divBdr>
                <w:top w:val="none" w:sz="0" w:space="0" w:color="auto"/>
                <w:left w:val="none" w:sz="0" w:space="0" w:color="auto"/>
                <w:bottom w:val="none" w:sz="0" w:space="0" w:color="auto"/>
                <w:right w:val="none" w:sz="0" w:space="0" w:color="auto"/>
              </w:divBdr>
              <w:divsChild>
                <w:div w:id="1773625728">
                  <w:marLeft w:val="0"/>
                  <w:marRight w:val="0"/>
                  <w:marTop w:val="0"/>
                  <w:marBottom w:val="0"/>
                  <w:divBdr>
                    <w:top w:val="none" w:sz="0" w:space="0" w:color="auto"/>
                    <w:left w:val="none" w:sz="0" w:space="0" w:color="auto"/>
                    <w:bottom w:val="none" w:sz="0" w:space="0" w:color="auto"/>
                    <w:right w:val="none" w:sz="0" w:space="0" w:color="auto"/>
                  </w:divBdr>
                </w:div>
                <w:div w:id="5729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9263">
          <w:marLeft w:val="0"/>
          <w:marRight w:val="0"/>
          <w:marTop w:val="0"/>
          <w:marBottom w:val="0"/>
          <w:divBdr>
            <w:top w:val="none" w:sz="0" w:space="0" w:color="auto"/>
            <w:left w:val="none" w:sz="0" w:space="0" w:color="auto"/>
            <w:bottom w:val="none" w:sz="0" w:space="0" w:color="auto"/>
            <w:right w:val="none" w:sz="0" w:space="0" w:color="auto"/>
          </w:divBdr>
          <w:divsChild>
            <w:div w:id="1897400317">
              <w:marLeft w:val="0"/>
              <w:marRight w:val="0"/>
              <w:marTop w:val="0"/>
              <w:marBottom w:val="0"/>
              <w:divBdr>
                <w:top w:val="none" w:sz="0" w:space="0" w:color="auto"/>
                <w:left w:val="none" w:sz="0" w:space="0" w:color="auto"/>
                <w:bottom w:val="none" w:sz="0" w:space="0" w:color="auto"/>
                <w:right w:val="none" w:sz="0" w:space="0" w:color="auto"/>
              </w:divBdr>
            </w:div>
            <w:div w:id="1341547640">
              <w:marLeft w:val="0"/>
              <w:marRight w:val="0"/>
              <w:marTop w:val="0"/>
              <w:marBottom w:val="0"/>
              <w:divBdr>
                <w:top w:val="none" w:sz="0" w:space="0" w:color="auto"/>
                <w:left w:val="none" w:sz="0" w:space="0" w:color="auto"/>
                <w:bottom w:val="none" w:sz="0" w:space="0" w:color="auto"/>
                <w:right w:val="none" w:sz="0" w:space="0" w:color="auto"/>
              </w:divBdr>
              <w:divsChild>
                <w:div w:id="1974435539">
                  <w:marLeft w:val="0"/>
                  <w:marRight w:val="0"/>
                  <w:marTop w:val="0"/>
                  <w:marBottom w:val="0"/>
                  <w:divBdr>
                    <w:top w:val="none" w:sz="0" w:space="0" w:color="auto"/>
                    <w:left w:val="none" w:sz="0" w:space="0" w:color="auto"/>
                    <w:bottom w:val="none" w:sz="0" w:space="0" w:color="auto"/>
                    <w:right w:val="none" w:sz="0" w:space="0" w:color="auto"/>
                  </w:divBdr>
                </w:div>
                <w:div w:id="1416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81791">
          <w:marLeft w:val="0"/>
          <w:marRight w:val="0"/>
          <w:marTop w:val="0"/>
          <w:marBottom w:val="0"/>
          <w:divBdr>
            <w:top w:val="none" w:sz="0" w:space="0" w:color="auto"/>
            <w:left w:val="none" w:sz="0" w:space="0" w:color="auto"/>
            <w:bottom w:val="none" w:sz="0" w:space="0" w:color="auto"/>
            <w:right w:val="none" w:sz="0" w:space="0" w:color="auto"/>
          </w:divBdr>
          <w:divsChild>
            <w:div w:id="1974166687">
              <w:marLeft w:val="0"/>
              <w:marRight w:val="0"/>
              <w:marTop w:val="0"/>
              <w:marBottom w:val="0"/>
              <w:divBdr>
                <w:top w:val="none" w:sz="0" w:space="0" w:color="auto"/>
                <w:left w:val="none" w:sz="0" w:space="0" w:color="auto"/>
                <w:bottom w:val="none" w:sz="0" w:space="0" w:color="auto"/>
                <w:right w:val="none" w:sz="0" w:space="0" w:color="auto"/>
              </w:divBdr>
            </w:div>
            <w:div w:id="1621303860">
              <w:marLeft w:val="0"/>
              <w:marRight w:val="0"/>
              <w:marTop w:val="0"/>
              <w:marBottom w:val="0"/>
              <w:divBdr>
                <w:top w:val="none" w:sz="0" w:space="0" w:color="auto"/>
                <w:left w:val="none" w:sz="0" w:space="0" w:color="auto"/>
                <w:bottom w:val="none" w:sz="0" w:space="0" w:color="auto"/>
                <w:right w:val="none" w:sz="0" w:space="0" w:color="auto"/>
              </w:divBdr>
              <w:divsChild>
                <w:div w:id="1191146544">
                  <w:marLeft w:val="0"/>
                  <w:marRight w:val="0"/>
                  <w:marTop w:val="0"/>
                  <w:marBottom w:val="0"/>
                  <w:divBdr>
                    <w:top w:val="none" w:sz="0" w:space="0" w:color="auto"/>
                    <w:left w:val="none" w:sz="0" w:space="0" w:color="auto"/>
                    <w:bottom w:val="none" w:sz="0" w:space="0" w:color="auto"/>
                    <w:right w:val="none" w:sz="0" w:space="0" w:color="auto"/>
                  </w:divBdr>
                </w:div>
                <w:div w:id="202226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60806">
          <w:marLeft w:val="0"/>
          <w:marRight w:val="0"/>
          <w:marTop w:val="0"/>
          <w:marBottom w:val="0"/>
          <w:divBdr>
            <w:top w:val="none" w:sz="0" w:space="0" w:color="auto"/>
            <w:left w:val="none" w:sz="0" w:space="0" w:color="auto"/>
            <w:bottom w:val="none" w:sz="0" w:space="0" w:color="auto"/>
            <w:right w:val="none" w:sz="0" w:space="0" w:color="auto"/>
          </w:divBdr>
          <w:divsChild>
            <w:div w:id="1208033485">
              <w:marLeft w:val="0"/>
              <w:marRight w:val="0"/>
              <w:marTop w:val="0"/>
              <w:marBottom w:val="0"/>
              <w:divBdr>
                <w:top w:val="none" w:sz="0" w:space="0" w:color="auto"/>
                <w:left w:val="none" w:sz="0" w:space="0" w:color="auto"/>
                <w:bottom w:val="none" w:sz="0" w:space="0" w:color="auto"/>
                <w:right w:val="none" w:sz="0" w:space="0" w:color="auto"/>
              </w:divBdr>
            </w:div>
            <w:div w:id="824660032">
              <w:marLeft w:val="0"/>
              <w:marRight w:val="0"/>
              <w:marTop w:val="0"/>
              <w:marBottom w:val="0"/>
              <w:divBdr>
                <w:top w:val="none" w:sz="0" w:space="0" w:color="auto"/>
                <w:left w:val="none" w:sz="0" w:space="0" w:color="auto"/>
                <w:bottom w:val="none" w:sz="0" w:space="0" w:color="auto"/>
                <w:right w:val="none" w:sz="0" w:space="0" w:color="auto"/>
              </w:divBdr>
              <w:divsChild>
                <w:div w:id="1562904636">
                  <w:marLeft w:val="0"/>
                  <w:marRight w:val="0"/>
                  <w:marTop w:val="0"/>
                  <w:marBottom w:val="0"/>
                  <w:divBdr>
                    <w:top w:val="none" w:sz="0" w:space="0" w:color="auto"/>
                    <w:left w:val="none" w:sz="0" w:space="0" w:color="auto"/>
                    <w:bottom w:val="none" w:sz="0" w:space="0" w:color="auto"/>
                    <w:right w:val="none" w:sz="0" w:space="0" w:color="auto"/>
                  </w:divBdr>
                </w:div>
                <w:div w:id="20606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45737">
      <w:bodyDiv w:val="1"/>
      <w:marLeft w:val="0"/>
      <w:marRight w:val="0"/>
      <w:marTop w:val="0"/>
      <w:marBottom w:val="0"/>
      <w:divBdr>
        <w:top w:val="none" w:sz="0" w:space="0" w:color="auto"/>
        <w:left w:val="none" w:sz="0" w:space="0" w:color="auto"/>
        <w:bottom w:val="none" w:sz="0" w:space="0" w:color="auto"/>
        <w:right w:val="none" w:sz="0" w:space="0" w:color="auto"/>
      </w:divBdr>
    </w:div>
    <w:div w:id="1671519181">
      <w:bodyDiv w:val="1"/>
      <w:marLeft w:val="0"/>
      <w:marRight w:val="0"/>
      <w:marTop w:val="0"/>
      <w:marBottom w:val="0"/>
      <w:divBdr>
        <w:top w:val="none" w:sz="0" w:space="0" w:color="auto"/>
        <w:left w:val="none" w:sz="0" w:space="0" w:color="auto"/>
        <w:bottom w:val="none" w:sz="0" w:space="0" w:color="auto"/>
        <w:right w:val="none" w:sz="0" w:space="0" w:color="auto"/>
      </w:divBdr>
    </w:div>
    <w:div w:id="1770812417">
      <w:bodyDiv w:val="1"/>
      <w:marLeft w:val="0"/>
      <w:marRight w:val="0"/>
      <w:marTop w:val="0"/>
      <w:marBottom w:val="0"/>
      <w:divBdr>
        <w:top w:val="none" w:sz="0" w:space="0" w:color="auto"/>
        <w:left w:val="none" w:sz="0" w:space="0" w:color="auto"/>
        <w:bottom w:val="none" w:sz="0" w:space="0" w:color="auto"/>
        <w:right w:val="none" w:sz="0" w:space="0" w:color="auto"/>
      </w:divBdr>
    </w:div>
    <w:div w:id="1777477610">
      <w:bodyDiv w:val="1"/>
      <w:marLeft w:val="0"/>
      <w:marRight w:val="0"/>
      <w:marTop w:val="0"/>
      <w:marBottom w:val="0"/>
      <w:divBdr>
        <w:top w:val="none" w:sz="0" w:space="0" w:color="auto"/>
        <w:left w:val="none" w:sz="0" w:space="0" w:color="auto"/>
        <w:bottom w:val="none" w:sz="0" w:space="0" w:color="auto"/>
        <w:right w:val="none" w:sz="0" w:space="0" w:color="auto"/>
      </w:divBdr>
    </w:div>
    <w:div w:id="1783723262">
      <w:bodyDiv w:val="1"/>
      <w:marLeft w:val="0"/>
      <w:marRight w:val="0"/>
      <w:marTop w:val="0"/>
      <w:marBottom w:val="0"/>
      <w:divBdr>
        <w:top w:val="none" w:sz="0" w:space="0" w:color="auto"/>
        <w:left w:val="none" w:sz="0" w:space="0" w:color="auto"/>
        <w:bottom w:val="none" w:sz="0" w:space="0" w:color="auto"/>
        <w:right w:val="none" w:sz="0" w:space="0" w:color="auto"/>
      </w:divBdr>
    </w:div>
    <w:div w:id="1832484636">
      <w:bodyDiv w:val="1"/>
      <w:marLeft w:val="0"/>
      <w:marRight w:val="0"/>
      <w:marTop w:val="0"/>
      <w:marBottom w:val="0"/>
      <w:divBdr>
        <w:top w:val="none" w:sz="0" w:space="0" w:color="auto"/>
        <w:left w:val="none" w:sz="0" w:space="0" w:color="auto"/>
        <w:bottom w:val="none" w:sz="0" w:space="0" w:color="auto"/>
        <w:right w:val="none" w:sz="0" w:space="0" w:color="auto"/>
      </w:divBdr>
    </w:div>
    <w:div w:id="1887403021">
      <w:bodyDiv w:val="1"/>
      <w:marLeft w:val="0"/>
      <w:marRight w:val="0"/>
      <w:marTop w:val="0"/>
      <w:marBottom w:val="0"/>
      <w:divBdr>
        <w:top w:val="none" w:sz="0" w:space="0" w:color="auto"/>
        <w:left w:val="none" w:sz="0" w:space="0" w:color="auto"/>
        <w:bottom w:val="none" w:sz="0" w:space="0" w:color="auto"/>
        <w:right w:val="none" w:sz="0" w:space="0" w:color="auto"/>
      </w:divBdr>
    </w:div>
    <w:div w:id="2007662475">
      <w:bodyDiv w:val="1"/>
      <w:marLeft w:val="0"/>
      <w:marRight w:val="0"/>
      <w:marTop w:val="0"/>
      <w:marBottom w:val="0"/>
      <w:divBdr>
        <w:top w:val="none" w:sz="0" w:space="0" w:color="auto"/>
        <w:left w:val="none" w:sz="0" w:space="0" w:color="auto"/>
        <w:bottom w:val="none" w:sz="0" w:space="0" w:color="auto"/>
        <w:right w:val="none" w:sz="0" w:space="0" w:color="auto"/>
      </w:divBdr>
    </w:div>
    <w:div w:id="2109692551">
      <w:bodyDiv w:val="1"/>
      <w:marLeft w:val="0"/>
      <w:marRight w:val="0"/>
      <w:marTop w:val="0"/>
      <w:marBottom w:val="0"/>
      <w:divBdr>
        <w:top w:val="none" w:sz="0" w:space="0" w:color="auto"/>
        <w:left w:val="none" w:sz="0" w:space="0" w:color="auto"/>
        <w:bottom w:val="none" w:sz="0" w:space="0" w:color="auto"/>
        <w:right w:val="none" w:sz="0" w:space="0" w:color="auto"/>
      </w:divBdr>
    </w:div>
    <w:div w:id="2128885790">
      <w:bodyDiv w:val="1"/>
      <w:marLeft w:val="0"/>
      <w:marRight w:val="0"/>
      <w:marTop w:val="0"/>
      <w:marBottom w:val="0"/>
      <w:divBdr>
        <w:top w:val="none" w:sz="0" w:space="0" w:color="auto"/>
        <w:left w:val="none" w:sz="0" w:space="0" w:color="auto"/>
        <w:bottom w:val="none" w:sz="0" w:space="0" w:color="auto"/>
        <w:right w:val="none" w:sz="0" w:space="0" w:color="auto"/>
      </w:divBdr>
    </w:div>
    <w:div w:id="214415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framelessarch.ru/?yclid=1911243875982245887" TargetMode="External"/><Relationship Id="rId26" Type="http://schemas.openxmlformats.org/officeDocument/2006/relationships/hyperlink" Target="https://pergaev.com" TargetMode="External"/><Relationship Id="rId39"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yperlink" Target="https://www.fosterandpartners.com/" TargetMode="External"/><Relationship Id="rId42" Type="http://schemas.openxmlformats.org/officeDocument/2006/relationships/hyperlink" Target="https://solo-ds.ru/360/p121/" TargetMode="External"/><Relationship Id="rId47" Type="http://schemas.openxmlformats.org/officeDocument/2006/relationships/fontTable" Target="fontTable.xml"/><Relationship Id="rId7" Type="http://schemas.openxmlformats.org/officeDocument/2006/relationships/hyperlink" Target="https://framelessarch.ru/?yclid=1911243875982245887" TargetMode="External"/><Relationship Id="rId2" Type="http://schemas.openxmlformats.org/officeDocument/2006/relationships/styles" Target="styles.xml"/><Relationship Id="rId16" Type="http://schemas.openxmlformats.org/officeDocument/2006/relationships/hyperlink" Target="https://solo-ds.ru/" TargetMode="External"/><Relationship Id="rId29" Type="http://schemas.openxmlformats.org/officeDocument/2006/relationships/hyperlink" Target="https://objct.ru/category/projects/" TargetMode="External"/><Relationship Id="rId1" Type="http://schemas.openxmlformats.org/officeDocument/2006/relationships/numbering" Target="numbering.xml"/><Relationship Id="rId6" Type="http://schemas.openxmlformats.org/officeDocument/2006/relationships/hyperlink" Target="https://delar.company" TargetMode="External"/><Relationship Id="rId11" Type="http://schemas.openxmlformats.org/officeDocument/2006/relationships/hyperlink" Target="https://usov.archi/" TargetMode="External"/><Relationship Id="rId24" Type="http://schemas.openxmlformats.org/officeDocument/2006/relationships/hyperlink" Target="https://www.biz-architects.ru/" TargetMode="External"/><Relationship Id="rId32" Type="http://schemas.openxmlformats.org/officeDocument/2006/relationships/hyperlink" Target="https://pergaev.com" TargetMode="External"/><Relationship Id="rId37" Type="http://schemas.openxmlformats.org/officeDocument/2006/relationships/image" Target="media/image9.png"/><Relationship Id="rId40" Type="http://schemas.openxmlformats.org/officeDocument/2006/relationships/hyperlink" Target="https://www.brovkindesign.com/?yclid=14083130928027664383" TargetMode="External"/><Relationship Id="rId45" Type="http://schemas.openxmlformats.org/officeDocument/2006/relationships/image" Target="media/image13.png"/><Relationship Id="rId5" Type="http://schemas.openxmlformats.org/officeDocument/2006/relationships/hyperlink" Target="https://www.biz-architects.ru/" TargetMode="Externa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hyperlink" Target="https://www.brovkindesign.com/?yclid=14083130928027664383" TargetMode="External"/><Relationship Id="rId36" Type="http://schemas.openxmlformats.org/officeDocument/2006/relationships/hyperlink" Target="http://www.fosterandpartners.com" TargetMode="External"/><Relationship Id="rId10" Type="http://schemas.openxmlformats.org/officeDocument/2006/relationships/hyperlink" Target="https://www.avdeevarchitect.com/" TargetMode="External"/><Relationship Id="rId19" Type="http://schemas.openxmlformats.org/officeDocument/2006/relationships/image" Target="media/image4.png"/><Relationship Id="rId31" Type="http://schemas.openxmlformats.org/officeDocument/2006/relationships/hyperlink" Target="https://www.biz-architects.ru/" TargetMode="External"/><Relationship Id="rId44" Type="http://schemas.openxmlformats.org/officeDocument/2006/relationships/hyperlink" Target="https://www.biz-architects.ru/" TargetMode="External"/><Relationship Id="rId4" Type="http://schemas.openxmlformats.org/officeDocument/2006/relationships/webSettings" Target="webSettings.xml"/><Relationship Id="rId9" Type="http://schemas.openxmlformats.org/officeDocument/2006/relationships/hyperlink" Target="https://www.leonidov.com/" TargetMode="External"/><Relationship Id="rId14" Type="http://schemas.openxmlformats.org/officeDocument/2006/relationships/hyperlink" Target="https://www.fosterandpartners.com/" TargetMode="External"/><Relationship Id="rId22" Type="http://schemas.openxmlformats.org/officeDocument/2006/relationships/hyperlink" Target="https://solo-ds.ru/" TargetMode="External"/><Relationship Id="rId27" Type="http://schemas.openxmlformats.org/officeDocument/2006/relationships/image" Target="media/image8.png"/><Relationship Id="rId30" Type="http://schemas.openxmlformats.org/officeDocument/2006/relationships/hyperlink" Target="https://solo-ds.ru/" TargetMode="External"/><Relationship Id="rId35" Type="http://schemas.openxmlformats.org/officeDocument/2006/relationships/hyperlink" Target="https://pergaev.com" TargetMode="External"/><Relationship Id="rId43" Type="http://schemas.openxmlformats.org/officeDocument/2006/relationships/image" Target="media/image12.png"/><Relationship Id="rId48" Type="http://schemas.openxmlformats.org/officeDocument/2006/relationships/theme" Target="theme/theme1.xml"/><Relationship Id="rId8" Type="http://schemas.openxmlformats.org/officeDocument/2006/relationships/hyperlink" Target="https://studio-ris.ru/" TargetMode="External"/><Relationship Id="rId3" Type="http://schemas.openxmlformats.org/officeDocument/2006/relationships/settings" Target="settings.xml"/><Relationship Id="rId12" Type="http://schemas.openxmlformats.org/officeDocument/2006/relationships/hyperlink" Target="https://delar.company/" TargetMode="Externa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hyperlink" Target="https://www.fosterandpartners.com/" TargetMode="External"/><Relationship Id="rId38" Type="http://schemas.openxmlformats.org/officeDocument/2006/relationships/hyperlink" Target="https://solo-ds.ru/" TargetMode="External"/><Relationship Id="rId46" Type="http://schemas.openxmlformats.org/officeDocument/2006/relationships/hyperlink" Target="https://pergaev.com" TargetMode="External"/><Relationship Id="rId20" Type="http://schemas.openxmlformats.org/officeDocument/2006/relationships/hyperlink" Target="https://radicaldesign.ru/portfolio/" TargetMode="External"/><Relationship Id="rId41"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2610</Words>
  <Characters>14881</Characters>
  <Application>Microsoft Office Word</Application>
  <DocSecurity>0</DocSecurity>
  <Lines>124</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анатолий терехов</cp:lastModifiedBy>
  <cp:revision>2</cp:revision>
  <dcterms:created xsi:type="dcterms:W3CDTF">2025-03-20T19:58:00Z</dcterms:created>
  <dcterms:modified xsi:type="dcterms:W3CDTF">2025-03-20T19:58:00Z</dcterms:modified>
</cp:coreProperties>
</file>